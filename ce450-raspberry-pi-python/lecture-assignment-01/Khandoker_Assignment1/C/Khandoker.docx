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5C7D4E" w14:textId="77777777" w:rsidR="006527BA" w:rsidRDefault="006527BA" w:rsidP="006527BA">
      <w:pPr>
        <w:snapToGrid w:val="0"/>
        <w:rPr>
          <w:rFonts w:eastAsia="TimesNewRomanPS-BoldMT" w:cs="SimSun"/>
          <w:b/>
          <w:bCs/>
          <w:color w:val="000000"/>
          <w:sz w:val="32"/>
          <w:szCs w:val="32"/>
        </w:rPr>
      </w:pPr>
      <w:r w:rsidRPr="00A226FA">
        <w:rPr>
          <w:rFonts w:eastAsia="TimesNewRomanPS-BoldMT" w:cs="SimSun"/>
          <w:b/>
          <w:noProof/>
          <w:color w:val="000000"/>
          <w:sz w:val="32"/>
          <w:szCs w:val="32"/>
        </w:rPr>
        <w:drawing>
          <wp:inline distT="0" distB="0" distL="0" distR="0" wp14:anchorId="42DA141E" wp14:editId="4342A2CF">
            <wp:extent cx="554990" cy="554990"/>
            <wp:effectExtent l="0" t="0" r="0" b="0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NewRomanPS-BoldMT" w:cs="SimSun"/>
          <w:b/>
          <w:bCs/>
          <w:color w:val="000000"/>
          <w:sz w:val="32"/>
          <w:szCs w:val="32"/>
        </w:rPr>
        <w:t xml:space="preserve">           </w:t>
      </w:r>
    </w:p>
    <w:p w14:paraId="193FE252" w14:textId="525C20EF" w:rsidR="006527BA" w:rsidRDefault="006527BA" w:rsidP="000D0D37">
      <w:pPr>
        <w:snapToGrid w:val="0"/>
        <w:jc w:val="center"/>
        <w:rPr>
          <w:rStyle w:val="Hyperlink"/>
          <w:rFonts w:eastAsia="TimesNewRomanPS-BoldMT" w:cs="SimSun"/>
          <w:b/>
          <w:bCs/>
          <w:color w:val="000000"/>
          <w:sz w:val="32"/>
          <w:szCs w:val="32"/>
          <w:u w:val="none"/>
        </w:rPr>
      </w:pPr>
      <w:r w:rsidRPr="006527BA">
        <w:rPr>
          <w:rStyle w:val="Hyperlink"/>
          <w:rFonts w:eastAsia="TimesNewRomanPS-BoldMT" w:cs="SimSun"/>
          <w:b/>
          <w:bCs/>
          <w:color w:val="000000"/>
          <w:sz w:val="32"/>
          <w:szCs w:val="32"/>
          <w:u w:val="none"/>
        </w:rPr>
        <w:t>San Francisco Bay University</w:t>
      </w:r>
    </w:p>
    <w:p w14:paraId="5FD5E48A" w14:textId="77777777" w:rsidR="006527BA" w:rsidRPr="006527BA" w:rsidRDefault="006527BA" w:rsidP="006527BA">
      <w:pPr>
        <w:snapToGrid w:val="0"/>
        <w:ind w:left="1440" w:firstLine="720"/>
        <w:rPr>
          <w:rStyle w:val="Hyperlink"/>
          <w:rFonts w:eastAsia="TimesNewRomanPS-BoldMT" w:cs="SimSun"/>
          <w:b/>
          <w:bCs/>
          <w:color w:val="000000"/>
          <w:sz w:val="32"/>
          <w:szCs w:val="32"/>
          <w:u w:val="none"/>
        </w:rPr>
      </w:pPr>
    </w:p>
    <w:p w14:paraId="5AAC0354" w14:textId="63E30CF9" w:rsidR="00A14387" w:rsidRPr="0092199A" w:rsidRDefault="00EC16BC" w:rsidP="000D0D37">
      <w:pPr>
        <w:snapToGrid w:val="0"/>
        <w:jc w:val="center"/>
        <w:rPr>
          <w:rFonts w:eastAsia="TimesNewRomanPS-BoldMT" w:cs="SimSun"/>
          <w:b/>
          <w:bCs/>
          <w:szCs w:val="28"/>
        </w:rPr>
      </w:pPr>
      <w:r w:rsidRPr="00EC16BC">
        <w:rPr>
          <w:rFonts w:eastAsia="TimesNewRomanPS-BoldMT" w:cs="SimSun"/>
          <w:b/>
          <w:bCs/>
          <w:szCs w:val="28"/>
        </w:rPr>
        <w:t>Program</w:t>
      </w:r>
      <w:r w:rsidR="000D0D37">
        <w:rPr>
          <w:rFonts w:eastAsia="TimesNewRomanPS-BoldMT" w:cs="SimSun"/>
          <w:b/>
          <w:bCs/>
          <w:szCs w:val="28"/>
        </w:rPr>
        <w:t xml:space="preserve">ming </w:t>
      </w:r>
      <w:r w:rsidRPr="00EC16BC">
        <w:rPr>
          <w:rFonts w:eastAsia="TimesNewRomanPS-BoldMT" w:cs="SimSun"/>
          <w:b/>
          <w:bCs/>
          <w:szCs w:val="28"/>
        </w:rPr>
        <w:t>in C Language</w:t>
      </w:r>
    </w:p>
    <w:p w14:paraId="140881D0" w14:textId="77777777" w:rsidR="00A14387" w:rsidRDefault="001C0942" w:rsidP="000D0D37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>Homework Assignment #1</w:t>
      </w:r>
    </w:p>
    <w:p w14:paraId="2568C94D" w14:textId="08581D3F" w:rsidR="00197DBB" w:rsidRDefault="008D7AA6">
      <w:pPr>
        <w:jc w:val="center"/>
        <w:rPr>
          <w:rFonts w:eastAsia="TimesNewRomanPS-BoldMT" w:cs="SimSun"/>
          <w:b/>
          <w:bCs/>
          <w:szCs w:val="28"/>
        </w:rPr>
      </w:pPr>
      <w:r>
        <w:rPr>
          <w:rFonts w:eastAsia="TimesNewRomanPS-BoldMT" w:cs="SimSun"/>
          <w:b/>
          <w:bCs/>
          <w:szCs w:val="28"/>
        </w:rPr>
        <w:tab/>
      </w:r>
      <w:r>
        <w:rPr>
          <w:rFonts w:eastAsia="TimesNewRomanPS-BoldMT" w:cs="SimSun"/>
          <w:b/>
          <w:bCs/>
          <w:szCs w:val="28"/>
        </w:rPr>
        <w:tab/>
      </w:r>
      <w:r>
        <w:rPr>
          <w:rFonts w:eastAsia="TimesNewRomanPS-BoldMT" w:cs="SimSun"/>
          <w:b/>
          <w:bCs/>
          <w:szCs w:val="28"/>
        </w:rPr>
        <w:tab/>
      </w:r>
      <w:r>
        <w:rPr>
          <w:rFonts w:eastAsia="TimesNewRomanPS-BoldMT" w:cs="SimSun"/>
          <w:b/>
          <w:bCs/>
          <w:szCs w:val="28"/>
        </w:rPr>
        <w:tab/>
      </w:r>
      <w:r>
        <w:rPr>
          <w:rFonts w:eastAsia="TimesNewRomanPS-BoldMT" w:cs="SimSun"/>
          <w:b/>
          <w:bCs/>
          <w:szCs w:val="28"/>
        </w:rPr>
        <w:tab/>
      </w:r>
      <w:r>
        <w:rPr>
          <w:rFonts w:eastAsia="TimesNewRomanPS-BoldMT" w:cs="SimSun"/>
          <w:b/>
          <w:bCs/>
          <w:szCs w:val="28"/>
        </w:rPr>
        <w:tab/>
      </w:r>
      <w:r>
        <w:rPr>
          <w:rFonts w:eastAsia="TimesNewRomanPS-BoldMT" w:cs="SimSun"/>
          <w:b/>
          <w:bCs/>
          <w:szCs w:val="28"/>
        </w:rPr>
        <w:tab/>
      </w:r>
      <w:r>
        <w:rPr>
          <w:rFonts w:eastAsia="TimesNewRomanPS-BoldMT" w:cs="SimSun"/>
          <w:b/>
          <w:bCs/>
          <w:szCs w:val="28"/>
        </w:rPr>
        <w:tab/>
      </w:r>
      <w:r w:rsidR="00175DF3">
        <w:rPr>
          <w:rFonts w:eastAsia="TimesNewRomanPS-BoldMT" w:cs="SimSun"/>
          <w:b/>
          <w:bCs/>
          <w:szCs w:val="28"/>
        </w:rPr>
        <w:t xml:space="preserve">         </w:t>
      </w:r>
      <w:r>
        <w:rPr>
          <w:rFonts w:eastAsia="TimesNewRomanPS-BoldMT" w:cs="SimSun"/>
          <w:b/>
          <w:bCs/>
          <w:szCs w:val="28"/>
        </w:rPr>
        <w:t xml:space="preserve">Due day: </w:t>
      </w:r>
      <w:r w:rsidR="004F346C">
        <w:rPr>
          <w:rFonts w:eastAsia="TimesNewRomanPS-BoldMT" w:cs="SimSun"/>
          <w:b/>
          <w:bCs/>
          <w:szCs w:val="28"/>
        </w:rPr>
        <w:t>6</w:t>
      </w:r>
      <w:r w:rsidR="00992874">
        <w:rPr>
          <w:rFonts w:eastAsia="TimesNewRomanPS-BoldMT" w:cs="SimSun"/>
          <w:b/>
          <w:bCs/>
          <w:szCs w:val="28"/>
        </w:rPr>
        <w:t>/</w:t>
      </w:r>
      <w:r w:rsidR="00296520">
        <w:rPr>
          <w:rFonts w:eastAsia="TimesNewRomanPS-BoldMT" w:cs="SimSun"/>
          <w:b/>
          <w:bCs/>
          <w:szCs w:val="28"/>
        </w:rPr>
        <w:t>6</w:t>
      </w:r>
      <w:r w:rsidR="00992874">
        <w:rPr>
          <w:rFonts w:eastAsia="TimesNewRomanPS-BoldMT" w:cs="SimSun"/>
          <w:b/>
          <w:bCs/>
          <w:szCs w:val="28"/>
        </w:rPr>
        <w:t>/20</w:t>
      </w:r>
      <w:r w:rsidR="004F346C">
        <w:rPr>
          <w:rFonts w:eastAsia="TimesNewRomanPS-BoldMT" w:cs="SimSun"/>
          <w:b/>
          <w:bCs/>
          <w:szCs w:val="28"/>
        </w:rPr>
        <w:t>23</w:t>
      </w:r>
    </w:p>
    <w:p w14:paraId="3FFF666A" w14:textId="55D0B9E4" w:rsidR="00BB6AF8" w:rsidRDefault="00B8790A" w:rsidP="00845109">
      <w:pPr>
        <w:snapToGrid w:val="0"/>
        <w:rPr>
          <w:rFonts w:eastAsia="TimesNewRomanPS-BoldMT" w:cs="SimSun"/>
          <w:b/>
          <w:bCs/>
          <w:sz w:val="24"/>
          <w:lang w:eastAsia="zh-CN"/>
        </w:rPr>
      </w:pPr>
      <w:r>
        <w:rPr>
          <w:rFonts w:eastAsia="TimesNewRomanPS-BoldMT" w:cs="SimSun"/>
          <w:b/>
          <w:bCs/>
          <w:sz w:val="24"/>
          <w:lang w:eastAsia="zh-CN"/>
        </w:rPr>
        <w:t>Name: Khandoker Samiul Hoque   Id: 19837</w:t>
      </w:r>
    </w:p>
    <w:p w14:paraId="4408C95F" w14:textId="77777777" w:rsidR="00BB6AF8" w:rsidRDefault="00BB6AF8" w:rsidP="00BB6AF8">
      <w:pPr>
        <w:snapToGrid w:val="0"/>
        <w:rPr>
          <w:rFonts w:eastAsia="TimesNewRomanPS-BoldMT" w:cs="SimSun"/>
          <w:b/>
          <w:bCs/>
          <w:sz w:val="24"/>
          <w:lang w:eastAsia="zh-CN"/>
        </w:rPr>
      </w:pPr>
      <w:r>
        <w:rPr>
          <w:rFonts w:eastAsia="TimesNewRomanPS-BoldMT" w:cs="SimSun"/>
          <w:b/>
          <w:bCs/>
          <w:sz w:val="24"/>
          <w:lang w:eastAsia="zh-CN"/>
        </w:rPr>
        <w:t xml:space="preserve">Instruction: </w:t>
      </w:r>
    </w:p>
    <w:p w14:paraId="20222BB0" w14:textId="77777777" w:rsidR="00BB6AF8" w:rsidRDefault="00BB6AF8" w:rsidP="00BB6AF8">
      <w:pPr>
        <w:snapToGrid w:val="0"/>
        <w:rPr>
          <w:rFonts w:eastAsia="TimesNewRomanPS-BoldMT" w:cs="SimSun"/>
          <w:b/>
          <w:bCs/>
          <w:sz w:val="24"/>
          <w:lang w:eastAsia="zh-CN"/>
        </w:rPr>
      </w:pPr>
    </w:p>
    <w:p w14:paraId="59F2C12C" w14:textId="52031765" w:rsidR="00BB6AF8" w:rsidRDefault="00BB6AF8" w:rsidP="00BB6AF8">
      <w:pPr>
        <w:numPr>
          <w:ilvl w:val="0"/>
          <w:numId w:val="7"/>
        </w:numPr>
        <w:snapToGrid w:val="0"/>
        <w:rPr>
          <w:rFonts w:eastAsia="TimesNewRomanPS-BoldMT" w:cs="SimSun"/>
          <w:b/>
          <w:bCs/>
          <w:sz w:val="24"/>
          <w:lang w:eastAsia="zh-CN"/>
        </w:rPr>
      </w:pPr>
      <w:r>
        <w:rPr>
          <w:rFonts w:eastAsia="TimesNewRomanPS-BoldMT" w:cs="SimSun"/>
          <w:b/>
          <w:bCs/>
          <w:sz w:val="24"/>
          <w:lang w:eastAsia="zh-CN"/>
        </w:rPr>
        <w:t>Push the source code to Github or piazza platform</w:t>
      </w:r>
      <w:r w:rsidR="005D2A2E">
        <w:rPr>
          <w:rFonts w:eastAsia="TimesNewRomanPS-BoldMT" w:cs="SimSun"/>
          <w:b/>
          <w:bCs/>
          <w:sz w:val="24"/>
          <w:lang w:eastAsia="zh-CN"/>
        </w:rPr>
        <w:t>.</w:t>
      </w:r>
    </w:p>
    <w:p w14:paraId="50E9A4B4" w14:textId="77777777" w:rsidR="00BB6AF8" w:rsidRDefault="00BB6AF8" w:rsidP="00BB6AF8">
      <w:pPr>
        <w:numPr>
          <w:ilvl w:val="0"/>
          <w:numId w:val="7"/>
        </w:numPr>
        <w:snapToGrid w:val="0"/>
        <w:rPr>
          <w:rFonts w:eastAsia="TimesNewRomanPS-BoldMT" w:cs="SimSun"/>
          <w:b/>
          <w:bCs/>
          <w:sz w:val="24"/>
          <w:lang w:eastAsia="zh-CN"/>
        </w:rPr>
      </w:pPr>
      <w:r>
        <w:rPr>
          <w:rFonts w:eastAsia="TimesNewRomanPS-BoldMT" w:cs="SimSun"/>
          <w:b/>
          <w:bCs/>
          <w:sz w:val="24"/>
          <w:lang w:eastAsia="zh-CN"/>
        </w:rPr>
        <w:t>Please follow the code style rule like programs on handout.</w:t>
      </w:r>
    </w:p>
    <w:p w14:paraId="2E606090" w14:textId="77777777" w:rsidR="00BB6AF8" w:rsidRDefault="00BB6AF8" w:rsidP="00BB6AF8">
      <w:pPr>
        <w:numPr>
          <w:ilvl w:val="0"/>
          <w:numId w:val="7"/>
        </w:numPr>
        <w:snapToGrid w:val="0"/>
        <w:rPr>
          <w:rFonts w:eastAsia="TimesNewRomanPS-BoldMT" w:cs="SimSun"/>
          <w:b/>
          <w:bCs/>
          <w:sz w:val="24"/>
          <w:lang w:eastAsia="zh-CN"/>
        </w:rPr>
      </w:pPr>
      <w:r>
        <w:rPr>
          <w:rFonts w:eastAsia="TimesNewRomanPS-BoldMT" w:cs="SimSun"/>
          <w:b/>
          <w:bCs/>
          <w:sz w:val="24"/>
          <w:lang w:eastAsia="zh-CN"/>
        </w:rPr>
        <w:t>Overdue homework submission could not be accepted.</w:t>
      </w:r>
    </w:p>
    <w:p w14:paraId="42653F9E" w14:textId="77777777" w:rsidR="00BB6AF8" w:rsidRDefault="00BB6AF8" w:rsidP="006512B1">
      <w:pPr>
        <w:pStyle w:val="NoSpacing"/>
        <w:ind w:left="270" w:hanging="270"/>
        <w:rPr>
          <w:rFonts w:eastAsia="TimesNewRomanPS-BoldMT" w:cs="SimSun"/>
          <w:b/>
          <w:bCs/>
          <w:lang w:eastAsia="zh-CN"/>
        </w:rPr>
      </w:pPr>
      <w:r>
        <w:rPr>
          <w:rFonts w:eastAsia="TimesNewRomanPS-BoldMT" w:cs="SimSun"/>
          <w:b/>
          <w:bCs/>
          <w:lang w:eastAsia="zh-CN"/>
        </w:rPr>
        <w:t>4. Takes academic honesty and integrity seriously (Zero Tolerance of Cheating &amp; Plagiarism)</w:t>
      </w:r>
    </w:p>
    <w:p w14:paraId="414658EE" w14:textId="77777777" w:rsidR="00BB6AF8" w:rsidRDefault="00BB6AF8" w:rsidP="00BB6AF8">
      <w:pPr>
        <w:snapToGrid w:val="0"/>
        <w:rPr>
          <w:rFonts w:eastAsia="TimesNewRomanPS-BoldMT" w:cs="SimSun"/>
          <w:b/>
          <w:bCs/>
          <w:sz w:val="24"/>
          <w:lang w:eastAsia="zh-CN"/>
        </w:rPr>
      </w:pPr>
    </w:p>
    <w:p w14:paraId="42CE75B5" w14:textId="77777777" w:rsidR="00BB6AF8" w:rsidRDefault="00BB6AF8" w:rsidP="00BB6AF8">
      <w:pPr>
        <w:snapToGrid w:val="0"/>
        <w:rPr>
          <w:rFonts w:eastAsia="TimesNewRomanPS-BoldMT" w:cs="SimSun"/>
          <w:b/>
          <w:bCs/>
          <w:sz w:val="24"/>
          <w:lang w:eastAsia="zh-CN"/>
        </w:rPr>
      </w:pPr>
    </w:p>
    <w:p w14:paraId="05867307" w14:textId="132E5583" w:rsidR="00BB6AF8" w:rsidRDefault="00A07D86" w:rsidP="007677A5">
      <w:pPr>
        <w:tabs>
          <w:tab w:val="left" w:pos="270"/>
          <w:tab w:val="left" w:pos="360"/>
        </w:tabs>
        <w:ind w:left="270" w:hanging="270"/>
        <w:rPr>
          <w:rFonts w:eastAsia="TimesNewRomanPS-BoldMT" w:cs="SimSun"/>
          <w:bCs/>
          <w:sz w:val="24"/>
          <w:lang w:eastAsia="zh-CN"/>
        </w:rPr>
      </w:pPr>
      <w:r>
        <w:rPr>
          <w:rFonts w:eastAsia="TimesNewRomanPS-BoldMT" w:cs="SimSun"/>
          <w:bCs/>
          <w:sz w:val="24"/>
          <w:lang w:eastAsia="zh-CN"/>
        </w:rPr>
        <w:t xml:space="preserve">1. </w:t>
      </w:r>
      <w:r w:rsidR="00BD42FB">
        <w:rPr>
          <w:rFonts w:eastAsia="TimesNewRomanPS-BoldMT" w:cs="SimSun"/>
          <w:bCs/>
          <w:sz w:val="24"/>
          <w:lang w:eastAsia="zh-CN"/>
        </w:rPr>
        <w:t xml:space="preserve">Write a program to </w:t>
      </w:r>
      <w:r w:rsidR="00395B73">
        <w:rPr>
          <w:rFonts w:eastAsia="TimesNewRomanPS-BoldMT" w:cs="SimSun"/>
          <w:bCs/>
          <w:sz w:val="24"/>
          <w:lang w:eastAsia="zh-CN"/>
        </w:rPr>
        <w:t xml:space="preserve">read-in numbers (integer) </w:t>
      </w:r>
      <w:r w:rsidR="00386B62">
        <w:rPr>
          <w:rFonts w:eastAsia="TimesNewRomanPS-BoldMT" w:cs="SimSun"/>
          <w:bCs/>
          <w:sz w:val="24"/>
          <w:lang w:eastAsia="zh-CN"/>
        </w:rPr>
        <w:t>from keyboard and save them</w:t>
      </w:r>
      <w:r w:rsidR="00395B73">
        <w:rPr>
          <w:rFonts w:eastAsia="TimesNewRomanPS-BoldMT" w:cs="SimSun"/>
          <w:bCs/>
          <w:sz w:val="24"/>
          <w:lang w:eastAsia="zh-CN"/>
        </w:rPr>
        <w:t xml:space="preserve"> to an array, and then sort them</w:t>
      </w:r>
      <w:r w:rsidR="00A56C02">
        <w:rPr>
          <w:rFonts w:eastAsia="TimesNewRomanPS-BoldMT" w:cs="SimSun"/>
          <w:bCs/>
          <w:sz w:val="24"/>
          <w:lang w:eastAsia="zh-CN"/>
        </w:rPr>
        <w:t xml:space="preserve"> </w:t>
      </w:r>
      <w:r w:rsidR="00A2518F" w:rsidRPr="00A2518F">
        <w:rPr>
          <w:rFonts w:eastAsia="TimesNewRomanPS-BoldMT" w:cs="SimSun"/>
          <w:bCs/>
          <w:sz w:val="24"/>
          <w:lang w:eastAsia="zh-CN"/>
        </w:rPr>
        <w:t>ascendingly</w:t>
      </w:r>
      <w:r w:rsidR="00A2518F">
        <w:rPr>
          <w:rFonts w:eastAsia="TimesNewRomanPS-BoldMT" w:cs="SimSun"/>
          <w:bCs/>
          <w:sz w:val="24"/>
          <w:lang w:eastAsia="zh-CN"/>
        </w:rPr>
        <w:t xml:space="preserve"> </w:t>
      </w:r>
      <w:r w:rsidR="00BD42FB">
        <w:rPr>
          <w:rFonts w:eastAsia="TimesNewRomanPS-BoldMT" w:cs="SimSun"/>
          <w:bCs/>
          <w:sz w:val="24"/>
          <w:lang w:eastAsia="zh-CN"/>
        </w:rPr>
        <w:t>by bubble</w:t>
      </w:r>
      <w:r w:rsidR="00BC2106">
        <w:rPr>
          <w:rFonts w:eastAsia="TimesNewRomanPS-BoldMT" w:cs="SimSun"/>
          <w:bCs/>
          <w:sz w:val="24"/>
          <w:lang w:eastAsia="zh-CN"/>
        </w:rPr>
        <w:t xml:space="preserve"> </w:t>
      </w:r>
      <w:r w:rsidR="003A22C5">
        <w:rPr>
          <w:rFonts w:eastAsia="TimesNewRomanPS-BoldMT" w:cs="SimSun"/>
          <w:bCs/>
          <w:sz w:val="24"/>
          <w:lang w:eastAsia="zh-CN"/>
        </w:rPr>
        <w:t xml:space="preserve">sorting </w:t>
      </w:r>
      <w:r w:rsidR="00BC2106">
        <w:rPr>
          <w:rFonts w:eastAsia="TimesNewRomanPS-BoldMT" w:cs="SimSun"/>
          <w:bCs/>
          <w:sz w:val="24"/>
          <w:lang w:eastAsia="zh-CN"/>
        </w:rPr>
        <w:t>method</w:t>
      </w:r>
      <w:r w:rsidR="00597D12">
        <w:rPr>
          <w:rFonts w:eastAsia="TimesNewRomanPS-BoldMT" w:cs="SimSun"/>
          <w:bCs/>
          <w:sz w:val="24"/>
          <w:lang w:eastAsia="zh-CN"/>
        </w:rPr>
        <w:t xml:space="preserve">. After that, print </w:t>
      </w:r>
      <w:r w:rsidR="008114DE">
        <w:rPr>
          <w:rFonts w:eastAsia="TimesNewRomanPS-BoldMT" w:cs="SimSun"/>
          <w:bCs/>
          <w:sz w:val="24"/>
          <w:lang w:eastAsia="zh-CN"/>
        </w:rPr>
        <w:t xml:space="preserve">them </w:t>
      </w:r>
      <w:r w:rsidR="00597D12">
        <w:rPr>
          <w:rFonts w:eastAsia="TimesNewRomanPS-BoldMT" w:cs="SimSun"/>
          <w:bCs/>
          <w:sz w:val="24"/>
          <w:lang w:eastAsia="zh-CN"/>
        </w:rPr>
        <w:t>out</w:t>
      </w:r>
      <w:r w:rsidR="00FE2D03">
        <w:rPr>
          <w:rFonts w:eastAsia="TimesNewRomanPS-BoldMT" w:cs="SimSun"/>
          <w:bCs/>
          <w:sz w:val="24"/>
          <w:lang w:eastAsia="zh-CN"/>
        </w:rPr>
        <w:t xml:space="preserve">. </w:t>
      </w:r>
    </w:p>
    <w:p w14:paraId="11F797F5" w14:textId="77777777" w:rsidR="0003398E" w:rsidRDefault="0003398E" w:rsidP="00A07D86">
      <w:pPr>
        <w:tabs>
          <w:tab w:val="left" w:pos="0"/>
          <w:tab w:val="left" w:pos="360"/>
        </w:tabs>
        <w:rPr>
          <w:rFonts w:eastAsia="TimesNewRomanPS-BoldMT" w:cs="SimSun"/>
          <w:bCs/>
          <w:sz w:val="24"/>
          <w:lang w:eastAsia="zh-CN"/>
        </w:rPr>
      </w:pPr>
    </w:p>
    <w:p w14:paraId="628D3F42" w14:textId="77777777" w:rsidR="0003398E" w:rsidRPr="003E2282" w:rsidRDefault="0003398E" w:rsidP="00A07D86">
      <w:pPr>
        <w:tabs>
          <w:tab w:val="left" w:pos="0"/>
          <w:tab w:val="left" w:pos="360"/>
        </w:tabs>
        <w:rPr>
          <w:i/>
          <w:sz w:val="23"/>
          <w:szCs w:val="23"/>
        </w:rPr>
      </w:pPr>
      <w:r w:rsidRPr="003E2282">
        <w:rPr>
          <w:rFonts w:eastAsia="TimesNewRomanPS-BoldMT" w:cs="SimSun"/>
          <w:bCs/>
          <w:i/>
          <w:sz w:val="24"/>
          <w:lang w:eastAsia="zh-CN"/>
        </w:rPr>
        <w:tab/>
      </w:r>
      <w:r w:rsidRPr="003E2282">
        <w:rPr>
          <w:rFonts w:eastAsia="TimesNewRomanPS-BoldMT" w:cs="SimSun"/>
          <w:bCs/>
          <w:i/>
          <w:sz w:val="24"/>
          <w:lang w:eastAsia="zh-CN"/>
        </w:rPr>
        <w:tab/>
        <w:t>Output</w:t>
      </w:r>
    </w:p>
    <w:p w14:paraId="5FC0BC16" w14:textId="77777777" w:rsidR="00C907C2" w:rsidRDefault="0003398E" w:rsidP="005834FD">
      <w:pPr>
        <w:spacing w:line="305" w:lineRule="atLeast"/>
        <w:rPr>
          <w:rFonts w:eastAsia="Times New Roman"/>
          <w:i/>
          <w:sz w:val="26"/>
          <w:szCs w:val="26"/>
        </w:rPr>
      </w:pPr>
      <w:r w:rsidRPr="003E2282">
        <w:rPr>
          <w:rFonts w:eastAsia="Times New Roman"/>
          <w:i/>
          <w:sz w:val="26"/>
          <w:szCs w:val="26"/>
        </w:rPr>
        <w:tab/>
        <w:t>Enter</w:t>
      </w:r>
      <w:r w:rsidR="00635D79">
        <w:rPr>
          <w:rFonts w:eastAsia="Times New Roman"/>
          <w:i/>
          <w:sz w:val="26"/>
          <w:szCs w:val="26"/>
        </w:rPr>
        <w:t xml:space="preserve"> a number of</w:t>
      </w:r>
      <w:r w:rsidR="00E158D6">
        <w:rPr>
          <w:rFonts w:eastAsia="Times New Roman"/>
          <w:i/>
          <w:sz w:val="26"/>
          <w:szCs w:val="26"/>
        </w:rPr>
        <w:t xml:space="preserve"> array’s size </w:t>
      </w:r>
      <w:r w:rsidR="003E2282">
        <w:rPr>
          <w:rFonts w:eastAsia="Times New Roman"/>
          <w:i/>
          <w:sz w:val="26"/>
          <w:szCs w:val="26"/>
        </w:rPr>
        <w:t xml:space="preserve">for </w:t>
      </w:r>
      <w:r w:rsidR="003E2282" w:rsidRPr="003E2282">
        <w:rPr>
          <w:rFonts w:eastAsia="Times New Roman"/>
          <w:i/>
          <w:sz w:val="26"/>
          <w:szCs w:val="26"/>
        </w:rPr>
        <w:t xml:space="preserve">a series of numbers </w:t>
      </w:r>
      <w:r w:rsidR="003E2282">
        <w:rPr>
          <w:rFonts w:eastAsia="Times New Roman"/>
          <w:i/>
          <w:sz w:val="26"/>
          <w:szCs w:val="26"/>
        </w:rPr>
        <w:t>saving</w:t>
      </w:r>
      <w:r w:rsidRPr="003E2282">
        <w:rPr>
          <w:rFonts w:eastAsia="Times New Roman"/>
          <w:i/>
          <w:sz w:val="26"/>
          <w:szCs w:val="26"/>
        </w:rPr>
        <w:t xml:space="preserve">: </w:t>
      </w:r>
      <w:r w:rsidR="003E2282">
        <w:rPr>
          <w:rFonts w:eastAsia="Times New Roman"/>
          <w:i/>
          <w:sz w:val="26"/>
          <w:szCs w:val="26"/>
        </w:rPr>
        <w:t>5</w:t>
      </w:r>
    </w:p>
    <w:p w14:paraId="7FFC9485" w14:textId="77777777" w:rsidR="003E2282" w:rsidRDefault="003E2282" w:rsidP="005834FD">
      <w:pPr>
        <w:spacing w:line="305" w:lineRule="atLeast"/>
        <w:rPr>
          <w:rFonts w:eastAsia="Times New Roman"/>
          <w:i/>
          <w:sz w:val="26"/>
          <w:szCs w:val="26"/>
        </w:rPr>
      </w:pPr>
      <w:r>
        <w:rPr>
          <w:rFonts w:eastAsia="Times New Roman"/>
          <w:i/>
          <w:sz w:val="26"/>
          <w:szCs w:val="26"/>
        </w:rPr>
        <w:tab/>
        <w:t xml:space="preserve">Enter </w:t>
      </w:r>
      <w:r w:rsidR="00281864" w:rsidRPr="003E2282">
        <w:rPr>
          <w:rFonts w:eastAsia="Times New Roman"/>
          <w:i/>
          <w:sz w:val="26"/>
          <w:szCs w:val="26"/>
        </w:rPr>
        <w:t>a series of numbers</w:t>
      </w:r>
      <w:r w:rsidR="00281864">
        <w:rPr>
          <w:rFonts w:eastAsia="Times New Roman"/>
          <w:i/>
          <w:sz w:val="26"/>
          <w:szCs w:val="26"/>
        </w:rPr>
        <w:t>: 5 6 2 7 1</w:t>
      </w:r>
    </w:p>
    <w:p w14:paraId="17DAAE2D" w14:textId="77777777" w:rsidR="00281864" w:rsidRDefault="00281864" w:rsidP="005834FD">
      <w:pPr>
        <w:spacing w:line="305" w:lineRule="atLeast"/>
        <w:rPr>
          <w:rFonts w:eastAsia="Times New Roman"/>
          <w:i/>
          <w:sz w:val="26"/>
          <w:szCs w:val="26"/>
        </w:rPr>
      </w:pPr>
    </w:p>
    <w:p w14:paraId="3B58B191" w14:textId="65E96253" w:rsidR="00281864" w:rsidRDefault="00281864" w:rsidP="005834FD">
      <w:pPr>
        <w:spacing w:line="305" w:lineRule="atLeast"/>
        <w:rPr>
          <w:rFonts w:eastAsia="Times New Roman"/>
          <w:i/>
          <w:sz w:val="26"/>
          <w:szCs w:val="26"/>
        </w:rPr>
      </w:pPr>
      <w:r>
        <w:rPr>
          <w:rFonts w:eastAsia="Times New Roman"/>
          <w:i/>
          <w:sz w:val="26"/>
          <w:szCs w:val="26"/>
        </w:rPr>
        <w:tab/>
        <w:t xml:space="preserve">After sorting, </w:t>
      </w:r>
      <w:r w:rsidR="00A72837">
        <w:rPr>
          <w:rFonts w:eastAsia="Times New Roman"/>
          <w:i/>
          <w:sz w:val="26"/>
          <w:szCs w:val="26"/>
        </w:rPr>
        <w:t>output sequence: 1 2 5 6 7</w:t>
      </w:r>
    </w:p>
    <w:p w14:paraId="456DED82" w14:textId="77777777" w:rsidR="00CA10D4" w:rsidRPr="00CA10D4" w:rsidRDefault="00CA10D4" w:rsidP="005834FD">
      <w:pPr>
        <w:spacing w:line="305" w:lineRule="atLeast"/>
        <w:rPr>
          <w:rFonts w:eastAsia="Times New Roman"/>
          <w:sz w:val="26"/>
          <w:szCs w:val="26"/>
        </w:rPr>
      </w:pPr>
    </w:p>
    <w:p w14:paraId="20180E38" w14:textId="77777777" w:rsidR="00E631CB" w:rsidRDefault="00CA10D4" w:rsidP="00E631CB">
      <w:pPr>
        <w:spacing w:line="305" w:lineRule="atLeast"/>
        <w:rPr>
          <w:rFonts w:eastAsia="Times New Roman"/>
          <w:b/>
          <w:sz w:val="26"/>
          <w:szCs w:val="26"/>
        </w:rPr>
      </w:pPr>
      <w:r w:rsidRPr="00CA10D4">
        <w:rPr>
          <w:rFonts w:eastAsia="Times New Roman"/>
          <w:b/>
          <w:sz w:val="26"/>
          <w:szCs w:val="26"/>
        </w:rPr>
        <w:t>Answer:</w:t>
      </w:r>
      <w:r w:rsidR="00E631CB">
        <w:rPr>
          <w:rFonts w:eastAsia="Times New Roman"/>
          <w:b/>
          <w:sz w:val="26"/>
          <w:szCs w:val="26"/>
        </w:rPr>
        <w:t xml:space="preserve"> </w:t>
      </w:r>
    </w:p>
    <w:p w14:paraId="7B673839" w14:textId="77777777" w:rsidR="00E631CB" w:rsidRDefault="00E631CB" w:rsidP="00E631CB">
      <w:pPr>
        <w:spacing w:line="305" w:lineRule="atLeast"/>
        <w:rPr>
          <w:rFonts w:eastAsia="Times New Roman"/>
          <w:b/>
          <w:sz w:val="26"/>
          <w:szCs w:val="26"/>
        </w:rPr>
      </w:pPr>
    </w:p>
    <w:p w14:paraId="44F116EE" w14:textId="55E6340A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  <w:r w:rsidRPr="00E631CB">
        <w:rPr>
          <w:rFonts w:eastAsia="Times New Roman"/>
          <w:sz w:val="26"/>
          <w:szCs w:val="26"/>
        </w:rPr>
        <w:t>#include &lt;stdio.h&gt;</w:t>
      </w:r>
    </w:p>
    <w:p w14:paraId="700970D7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</w:p>
    <w:p w14:paraId="353AD3C7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  <w:r w:rsidRPr="00E631CB">
        <w:rPr>
          <w:rFonts w:eastAsia="Times New Roman"/>
          <w:sz w:val="26"/>
          <w:szCs w:val="26"/>
        </w:rPr>
        <w:t>void</w:t>
      </w:r>
    </w:p>
    <w:p w14:paraId="2CDB53E2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  <w:r w:rsidRPr="00E631CB">
        <w:rPr>
          <w:rFonts w:eastAsia="Times New Roman"/>
          <w:sz w:val="26"/>
          <w:szCs w:val="26"/>
        </w:rPr>
        <w:t>Sorting (int array[], int size)</w:t>
      </w:r>
    </w:p>
    <w:p w14:paraId="752DCFBA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  <w:r w:rsidRPr="00E631CB">
        <w:rPr>
          <w:rFonts w:eastAsia="Times New Roman"/>
          <w:sz w:val="26"/>
          <w:szCs w:val="26"/>
        </w:rPr>
        <w:t>{</w:t>
      </w:r>
    </w:p>
    <w:p w14:paraId="79870F79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  <w:r w:rsidRPr="00E631CB">
        <w:rPr>
          <w:rFonts w:eastAsia="Times New Roman"/>
          <w:sz w:val="26"/>
          <w:szCs w:val="26"/>
        </w:rPr>
        <w:t xml:space="preserve">  int i, h, hold;</w:t>
      </w:r>
    </w:p>
    <w:p w14:paraId="4D698D5E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  <w:r w:rsidRPr="00E631CB">
        <w:rPr>
          <w:rFonts w:eastAsia="Times New Roman"/>
          <w:sz w:val="26"/>
          <w:szCs w:val="26"/>
        </w:rPr>
        <w:t xml:space="preserve">  for (i = 0; i &lt; size - 1; i++)</w:t>
      </w:r>
    </w:p>
    <w:p w14:paraId="65612517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  <w:r w:rsidRPr="00E631CB">
        <w:rPr>
          <w:rFonts w:eastAsia="Times New Roman"/>
          <w:sz w:val="26"/>
          <w:szCs w:val="26"/>
        </w:rPr>
        <w:t xml:space="preserve">    {</w:t>
      </w:r>
    </w:p>
    <w:p w14:paraId="5AD8CA4E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  <w:r w:rsidRPr="00E631CB">
        <w:rPr>
          <w:rFonts w:eastAsia="Times New Roman"/>
          <w:sz w:val="26"/>
          <w:szCs w:val="26"/>
        </w:rPr>
        <w:t xml:space="preserve">      for (h = 0; h &lt; size - i - 1; h++)</w:t>
      </w:r>
    </w:p>
    <w:p w14:paraId="49D60234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  <w:r w:rsidRPr="00E631CB">
        <w:rPr>
          <w:rFonts w:eastAsia="Times New Roman"/>
          <w:sz w:val="26"/>
          <w:szCs w:val="26"/>
        </w:rPr>
        <w:tab/>
        <w:t>{</w:t>
      </w:r>
    </w:p>
    <w:p w14:paraId="321F6600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  <w:r w:rsidRPr="00E631CB">
        <w:rPr>
          <w:rFonts w:eastAsia="Times New Roman"/>
          <w:sz w:val="26"/>
          <w:szCs w:val="26"/>
        </w:rPr>
        <w:tab/>
        <w:t xml:space="preserve">  if (array[h] &gt; array[h + 1])</w:t>
      </w:r>
    </w:p>
    <w:p w14:paraId="7998D10F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  <w:r w:rsidRPr="00E631CB">
        <w:rPr>
          <w:rFonts w:eastAsia="Times New Roman"/>
          <w:sz w:val="26"/>
          <w:szCs w:val="26"/>
        </w:rPr>
        <w:tab/>
        <w:t xml:space="preserve">    {</w:t>
      </w:r>
    </w:p>
    <w:p w14:paraId="76991C17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  <w:r w:rsidRPr="00E631CB">
        <w:rPr>
          <w:rFonts w:eastAsia="Times New Roman"/>
          <w:sz w:val="26"/>
          <w:szCs w:val="26"/>
        </w:rPr>
        <w:tab/>
        <w:t xml:space="preserve">      hold = array[h];</w:t>
      </w:r>
    </w:p>
    <w:p w14:paraId="6AD79112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  <w:r w:rsidRPr="00E631CB">
        <w:rPr>
          <w:rFonts w:eastAsia="Times New Roman"/>
          <w:sz w:val="26"/>
          <w:szCs w:val="26"/>
        </w:rPr>
        <w:tab/>
        <w:t xml:space="preserve">      array[h] = array[h + 1];</w:t>
      </w:r>
    </w:p>
    <w:p w14:paraId="6AE53CF9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  <w:r w:rsidRPr="00E631CB">
        <w:rPr>
          <w:rFonts w:eastAsia="Times New Roman"/>
          <w:sz w:val="26"/>
          <w:szCs w:val="26"/>
        </w:rPr>
        <w:lastRenderedPageBreak/>
        <w:tab/>
        <w:t xml:space="preserve">      array[h + 1] = hold;</w:t>
      </w:r>
    </w:p>
    <w:p w14:paraId="776109C6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  <w:r w:rsidRPr="00E631CB">
        <w:rPr>
          <w:rFonts w:eastAsia="Times New Roman"/>
          <w:sz w:val="26"/>
          <w:szCs w:val="26"/>
        </w:rPr>
        <w:tab/>
        <w:t xml:space="preserve">    }</w:t>
      </w:r>
    </w:p>
    <w:p w14:paraId="60C0F1BB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  <w:r w:rsidRPr="00E631CB">
        <w:rPr>
          <w:rFonts w:eastAsia="Times New Roman"/>
          <w:sz w:val="26"/>
          <w:szCs w:val="26"/>
        </w:rPr>
        <w:tab/>
        <w:t>}</w:t>
      </w:r>
    </w:p>
    <w:p w14:paraId="65067610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  <w:r w:rsidRPr="00E631CB">
        <w:rPr>
          <w:rFonts w:eastAsia="Times New Roman"/>
          <w:sz w:val="26"/>
          <w:szCs w:val="26"/>
        </w:rPr>
        <w:t xml:space="preserve">    }</w:t>
      </w:r>
    </w:p>
    <w:p w14:paraId="43EC2991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  <w:r w:rsidRPr="00E631CB">
        <w:rPr>
          <w:rFonts w:eastAsia="Times New Roman"/>
          <w:sz w:val="26"/>
          <w:szCs w:val="26"/>
        </w:rPr>
        <w:t>}</w:t>
      </w:r>
    </w:p>
    <w:p w14:paraId="56036CC7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</w:p>
    <w:p w14:paraId="5C70E49C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  <w:r w:rsidRPr="00E631CB">
        <w:rPr>
          <w:rFonts w:eastAsia="Times New Roman"/>
          <w:sz w:val="26"/>
          <w:szCs w:val="26"/>
        </w:rPr>
        <w:t>int</w:t>
      </w:r>
    </w:p>
    <w:p w14:paraId="71FF1819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  <w:r w:rsidRPr="00E631CB">
        <w:rPr>
          <w:rFonts w:eastAsia="Times New Roman"/>
          <w:sz w:val="26"/>
          <w:szCs w:val="26"/>
        </w:rPr>
        <w:t>main ()</w:t>
      </w:r>
    </w:p>
    <w:p w14:paraId="624C78B5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  <w:r w:rsidRPr="00E631CB">
        <w:rPr>
          <w:rFonts w:eastAsia="Times New Roman"/>
          <w:sz w:val="26"/>
          <w:szCs w:val="26"/>
        </w:rPr>
        <w:t>{</w:t>
      </w:r>
    </w:p>
    <w:p w14:paraId="2ABF9AE3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  <w:r w:rsidRPr="00E631CB">
        <w:rPr>
          <w:rFonts w:eastAsia="Times New Roman"/>
          <w:sz w:val="26"/>
          <w:szCs w:val="26"/>
        </w:rPr>
        <w:t xml:space="preserve">  int size, i;</w:t>
      </w:r>
    </w:p>
    <w:p w14:paraId="13A5B5DB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  <w:r w:rsidRPr="00E631CB">
        <w:rPr>
          <w:rFonts w:eastAsia="Times New Roman"/>
          <w:sz w:val="26"/>
          <w:szCs w:val="26"/>
        </w:rPr>
        <w:t xml:space="preserve">  printf ("Enter a number of arrays size for a series of numbers saving: ");</w:t>
      </w:r>
    </w:p>
    <w:p w14:paraId="573E5FA9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  <w:r w:rsidRPr="00E631CB">
        <w:rPr>
          <w:rFonts w:eastAsia="Times New Roman"/>
          <w:sz w:val="26"/>
          <w:szCs w:val="26"/>
        </w:rPr>
        <w:t xml:space="preserve">  scanf ("%d", &amp;size);</w:t>
      </w:r>
    </w:p>
    <w:p w14:paraId="0EE8ACB7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</w:p>
    <w:p w14:paraId="0F36A58D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  <w:r w:rsidRPr="00E631CB">
        <w:rPr>
          <w:rFonts w:eastAsia="Times New Roman"/>
          <w:sz w:val="26"/>
          <w:szCs w:val="26"/>
        </w:rPr>
        <w:t xml:space="preserve">  int array[size];</w:t>
      </w:r>
    </w:p>
    <w:p w14:paraId="3E79C71F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  <w:r w:rsidRPr="00E631CB">
        <w:rPr>
          <w:rFonts w:eastAsia="Times New Roman"/>
          <w:sz w:val="26"/>
          <w:szCs w:val="26"/>
        </w:rPr>
        <w:t xml:space="preserve">  printf ("Enter a series of numbers: ");</w:t>
      </w:r>
    </w:p>
    <w:p w14:paraId="60D8D33E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  <w:r w:rsidRPr="00E631CB">
        <w:rPr>
          <w:rFonts w:eastAsia="Times New Roman"/>
          <w:sz w:val="26"/>
          <w:szCs w:val="26"/>
        </w:rPr>
        <w:t xml:space="preserve">  for (i = 0; i &lt; size; i++)</w:t>
      </w:r>
    </w:p>
    <w:p w14:paraId="792CC956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  <w:r w:rsidRPr="00E631CB">
        <w:rPr>
          <w:rFonts w:eastAsia="Times New Roman"/>
          <w:sz w:val="26"/>
          <w:szCs w:val="26"/>
        </w:rPr>
        <w:t xml:space="preserve">    {</w:t>
      </w:r>
    </w:p>
    <w:p w14:paraId="4634E3F3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  <w:r w:rsidRPr="00E631CB">
        <w:rPr>
          <w:rFonts w:eastAsia="Times New Roman"/>
          <w:sz w:val="26"/>
          <w:szCs w:val="26"/>
        </w:rPr>
        <w:t xml:space="preserve">      scanf ("%d", &amp;array[i]);</w:t>
      </w:r>
    </w:p>
    <w:p w14:paraId="7619B6EB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  <w:r w:rsidRPr="00E631CB">
        <w:rPr>
          <w:rFonts w:eastAsia="Times New Roman"/>
          <w:sz w:val="26"/>
          <w:szCs w:val="26"/>
        </w:rPr>
        <w:t xml:space="preserve">    }</w:t>
      </w:r>
    </w:p>
    <w:p w14:paraId="538B46D0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</w:p>
    <w:p w14:paraId="212873B4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  <w:r w:rsidRPr="00E631CB">
        <w:rPr>
          <w:rFonts w:eastAsia="Times New Roman"/>
          <w:sz w:val="26"/>
          <w:szCs w:val="26"/>
        </w:rPr>
        <w:t xml:space="preserve">  Sorting (array, size);</w:t>
      </w:r>
    </w:p>
    <w:p w14:paraId="27EB8793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</w:p>
    <w:p w14:paraId="11BCDB50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  <w:r w:rsidRPr="00E631CB">
        <w:rPr>
          <w:rFonts w:eastAsia="Times New Roman"/>
          <w:sz w:val="26"/>
          <w:szCs w:val="26"/>
        </w:rPr>
        <w:t xml:space="preserve">  printf ("After sorting, output sequence: ");</w:t>
      </w:r>
    </w:p>
    <w:p w14:paraId="1536356D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  <w:r w:rsidRPr="00E631CB">
        <w:rPr>
          <w:rFonts w:eastAsia="Times New Roman"/>
          <w:sz w:val="26"/>
          <w:szCs w:val="26"/>
        </w:rPr>
        <w:t xml:space="preserve">  for (i = 0; i &lt; size; i++)</w:t>
      </w:r>
    </w:p>
    <w:p w14:paraId="5BAC5443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  <w:r w:rsidRPr="00E631CB">
        <w:rPr>
          <w:rFonts w:eastAsia="Times New Roman"/>
          <w:sz w:val="26"/>
          <w:szCs w:val="26"/>
        </w:rPr>
        <w:t xml:space="preserve">    {</w:t>
      </w:r>
    </w:p>
    <w:p w14:paraId="7D297AFC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  <w:r w:rsidRPr="00E631CB">
        <w:rPr>
          <w:rFonts w:eastAsia="Times New Roman"/>
          <w:sz w:val="26"/>
          <w:szCs w:val="26"/>
        </w:rPr>
        <w:t xml:space="preserve">      printf ("%d ", array[i]);</w:t>
      </w:r>
    </w:p>
    <w:p w14:paraId="3B5FFDEC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  <w:r w:rsidRPr="00E631CB">
        <w:rPr>
          <w:rFonts w:eastAsia="Times New Roman"/>
          <w:sz w:val="26"/>
          <w:szCs w:val="26"/>
        </w:rPr>
        <w:t xml:space="preserve">    }</w:t>
      </w:r>
    </w:p>
    <w:p w14:paraId="6C9D219F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</w:p>
    <w:p w14:paraId="631FB743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  <w:r w:rsidRPr="00E631CB">
        <w:rPr>
          <w:rFonts w:eastAsia="Times New Roman"/>
          <w:sz w:val="26"/>
          <w:szCs w:val="26"/>
        </w:rPr>
        <w:t xml:space="preserve">  printf ("\n");</w:t>
      </w:r>
    </w:p>
    <w:p w14:paraId="52C671C3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</w:p>
    <w:p w14:paraId="22071950" w14:textId="77777777" w:rsidR="00E631CB" w:rsidRPr="00E631CB" w:rsidRDefault="00E631CB" w:rsidP="00E631CB">
      <w:pPr>
        <w:spacing w:line="305" w:lineRule="atLeast"/>
        <w:rPr>
          <w:rFonts w:eastAsia="Times New Roman"/>
          <w:sz w:val="26"/>
          <w:szCs w:val="26"/>
        </w:rPr>
      </w:pPr>
      <w:r w:rsidRPr="00E631CB">
        <w:rPr>
          <w:rFonts w:eastAsia="Times New Roman"/>
          <w:sz w:val="26"/>
          <w:szCs w:val="26"/>
        </w:rPr>
        <w:t xml:space="preserve">  return 0;</w:t>
      </w:r>
    </w:p>
    <w:p w14:paraId="75B00B4A" w14:textId="0562D2E1" w:rsidR="00CA10D4" w:rsidRPr="00CA10D4" w:rsidRDefault="00E631CB" w:rsidP="00E631CB">
      <w:pPr>
        <w:spacing w:line="305" w:lineRule="atLeast"/>
        <w:rPr>
          <w:rFonts w:eastAsia="Times New Roman"/>
          <w:b/>
          <w:sz w:val="26"/>
          <w:szCs w:val="26"/>
        </w:rPr>
      </w:pPr>
      <w:r w:rsidRPr="00E631CB">
        <w:rPr>
          <w:rFonts w:eastAsia="Times New Roman"/>
          <w:sz w:val="26"/>
          <w:szCs w:val="26"/>
        </w:rPr>
        <w:t>}</w:t>
      </w:r>
    </w:p>
    <w:p w14:paraId="24A160A9" w14:textId="5E060584" w:rsidR="00CA10D4" w:rsidRDefault="00CA10D4" w:rsidP="005834FD">
      <w:pPr>
        <w:spacing w:line="305" w:lineRule="atLeast"/>
        <w:rPr>
          <w:rFonts w:eastAsia="Times New Roman"/>
          <w:sz w:val="26"/>
          <w:szCs w:val="26"/>
        </w:rPr>
      </w:pPr>
    </w:p>
    <w:p w14:paraId="54A0CA83" w14:textId="3176B668" w:rsidR="00C719C8" w:rsidRDefault="00C719C8" w:rsidP="005834FD">
      <w:pPr>
        <w:spacing w:line="305" w:lineRule="atLeast"/>
        <w:rPr>
          <w:rFonts w:eastAsia="Times New Roman"/>
          <w:i/>
          <w:sz w:val="26"/>
          <w:szCs w:val="26"/>
        </w:rPr>
      </w:pPr>
      <w:bookmarkStart w:id="0" w:name="_GoBack"/>
      <w:bookmarkEnd w:id="0"/>
    </w:p>
    <w:p w14:paraId="3785DE54" w14:textId="77777777" w:rsidR="00C07478" w:rsidRDefault="00C07478" w:rsidP="005834FD">
      <w:pPr>
        <w:spacing w:line="305" w:lineRule="atLeast"/>
        <w:rPr>
          <w:rFonts w:eastAsia="Times New Roman"/>
          <w:i/>
          <w:sz w:val="26"/>
          <w:szCs w:val="26"/>
        </w:rPr>
      </w:pPr>
    </w:p>
    <w:p w14:paraId="25AF1515" w14:textId="7EB98EC9" w:rsidR="00C719C8" w:rsidRDefault="00C719C8" w:rsidP="00E65E74">
      <w:pPr>
        <w:tabs>
          <w:tab w:val="left" w:pos="360"/>
        </w:tabs>
        <w:ind w:left="180" w:hanging="180"/>
        <w:rPr>
          <w:rFonts w:eastAsia="TimesNewRomanPS-BoldMT" w:cs="SimSun"/>
          <w:bCs/>
          <w:sz w:val="24"/>
          <w:lang w:eastAsia="zh-CN"/>
        </w:rPr>
      </w:pPr>
      <w:r w:rsidRPr="00C07478">
        <w:rPr>
          <w:rFonts w:eastAsia="TimesNewRomanPS-BoldMT" w:cs="SimSun"/>
          <w:bCs/>
          <w:sz w:val="24"/>
          <w:lang w:eastAsia="zh-CN"/>
        </w:rPr>
        <w:t xml:space="preserve">2. </w:t>
      </w:r>
      <w:r w:rsidR="000E2558">
        <w:rPr>
          <w:rFonts w:eastAsia="TimesNewRomanPS-BoldMT" w:cs="SimSun"/>
          <w:bCs/>
          <w:sz w:val="24"/>
          <w:lang w:eastAsia="zh-CN"/>
        </w:rPr>
        <w:t xml:space="preserve">It is similar </w:t>
      </w:r>
      <w:r w:rsidR="007B6CFB">
        <w:rPr>
          <w:rFonts w:eastAsia="TimesNewRomanPS-BoldMT" w:cs="SimSun"/>
          <w:bCs/>
          <w:sz w:val="24"/>
          <w:lang w:eastAsia="zh-CN"/>
        </w:rPr>
        <w:t>to</w:t>
      </w:r>
      <w:r w:rsidR="000E2558">
        <w:rPr>
          <w:rFonts w:eastAsia="TimesNewRomanPS-BoldMT" w:cs="SimSun"/>
          <w:bCs/>
          <w:sz w:val="24"/>
          <w:lang w:eastAsia="zh-CN"/>
        </w:rPr>
        <w:t xml:space="preserve"> </w:t>
      </w:r>
      <w:r w:rsidR="00C24FA7">
        <w:rPr>
          <w:rFonts w:eastAsia="TimesNewRomanPS-BoldMT" w:cs="SimSun"/>
          <w:bCs/>
          <w:sz w:val="24"/>
          <w:lang w:eastAsia="zh-CN"/>
        </w:rPr>
        <w:t xml:space="preserve">the </w:t>
      </w:r>
      <w:r w:rsidR="000E2558">
        <w:rPr>
          <w:rFonts w:eastAsia="TimesNewRomanPS-BoldMT" w:cs="SimSun"/>
          <w:bCs/>
          <w:sz w:val="24"/>
          <w:lang w:eastAsia="zh-CN"/>
        </w:rPr>
        <w:t>above qu</w:t>
      </w:r>
      <w:r w:rsidR="00716F30">
        <w:rPr>
          <w:rFonts w:eastAsia="TimesNewRomanPS-BoldMT" w:cs="SimSun"/>
          <w:bCs/>
          <w:sz w:val="24"/>
          <w:lang w:eastAsia="zh-CN"/>
        </w:rPr>
        <w:t>estion</w:t>
      </w:r>
      <w:r w:rsidR="001D1592">
        <w:rPr>
          <w:rFonts w:eastAsia="TimesNewRomanPS-BoldMT" w:cs="SimSun"/>
          <w:bCs/>
          <w:sz w:val="24"/>
          <w:lang w:eastAsia="zh-CN"/>
        </w:rPr>
        <w:t xml:space="preserve">, and </w:t>
      </w:r>
      <w:r w:rsidR="000E2558">
        <w:rPr>
          <w:rFonts w:eastAsia="TimesNewRomanPS-BoldMT" w:cs="SimSun"/>
          <w:bCs/>
          <w:sz w:val="24"/>
          <w:lang w:eastAsia="zh-CN"/>
        </w:rPr>
        <w:t xml:space="preserve">just print </w:t>
      </w:r>
      <w:r w:rsidR="007D2A62" w:rsidRPr="00A2518F">
        <w:rPr>
          <w:rFonts w:eastAsia="TimesNewRomanPS-BoldMT" w:cs="SimSun"/>
          <w:bCs/>
          <w:sz w:val="24"/>
          <w:lang w:eastAsia="zh-CN"/>
        </w:rPr>
        <w:t>ascendingly</w:t>
      </w:r>
      <w:r w:rsidR="007D2A62">
        <w:rPr>
          <w:rFonts w:eastAsia="TimesNewRomanPS-BoldMT" w:cs="SimSun"/>
          <w:bCs/>
          <w:sz w:val="24"/>
          <w:lang w:eastAsia="zh-CN"/>
        </w:rPr>
        <w:t xml:space="preserve"> </w:t>
      </w:r>
      <w:r w:rsidR="000E2558">
        <w:rPr>
          <w:rFonts w:eastAsia="TimesNewRomanPS-BoldMT" w:cs="SimSun"/>
          <w:bCs/>
          <w:sz w:val="24"/>
          <w:lang w:eastAsia="zh-CN"/>
        </w:rPr>
        <w:t>sorted odd number</w:t>
      </w:r>
      <w:r w:rsidR="00716F30">
        <w:rPr>
          <w:rFonts w:eastAsia="TimesNewRomanPS-BoldMT" w:cs="SimSun"/>
          <w:bCs/>
          <w:sz w:val="24"/>
          <w:lang w:eastAsia="zh-CN"/>
        </w:rPr>
        <w:t>s</w:t>
      </w:r>
      <w:r w:rsidR="000E2558">
        <w:rPr>
          <w:rFonts w:eastAsia="TimesNewRomanPS-BoldMT" w:cs="SimSun"/>
          <w:bCs/>
          <w:sz w:val="24"/>
          <w:lang w:eastAsia="zh-CN"/>
        </w:rPr>
        <w:t xml:space="preserve"> first and followed by sorted even numbers</w:t>
      </w:r>
      <w:r w:rsidR="00AC7019">
        <w:rPr>
          <w:rFonts w:eastAsia="TimesNewRomanPS-BoldMT" w:cs="SimSun"/>
          <w:bCs/>
          <w:sz w:val="24"/>
          <w:lang w:eastAsia="zh-CN"/>
        </w:rPr>
        <w:t xml:space="preserve">. </w:t>
      </w:r>
      <w:r w:rsidR="000E2558">
        <w:rPr>
          <w:rFonts w:eastAsia="TimesNewRomanPS-BoldMT" w:cs="SimSun"/>
          <w:bCs/>
          <w:sz w:val="24"/>
          <w:lang w:eastAsia="zh-CN"/>
        </w:rPr>
        <w:t xml:space="preserve"> </w:t>
      </w:r>
    </w:p>
    <w:p w14:paraId="48C894EE" w14:textId="77777777" w:rsidR="00AB72A4" w:rsidRDefault="00574830" w:rsidP="00574830">
      <w:pPr>
        <w:tabs>
          <w:tab w:val="left" w:pos="0"/>
          <w:tab w:val="left" w:pos="360"/>
        </w:tabs>
        <w:rPr>
          <w:rFonts w:eastAsia="TimesNewRomanPS-BoldMT" w:cs="SimSun"/>
          <w:bCs/>
          <w:sz w:val="24"/>
          <w:lang w:eastAsia="zh-CN"/>
        </w:rPr>
      </w:pPr>
      <w:r>
        <w:rPr>
          <w:rFonts w:eastAsia="TimesNewRomanPS-BoldMT" w:cs="SimSun"/>
          <w:bCs/>
          <w:sz w:val="24"/>
          <w:lang w:eastAsia="zh-CN"/>
        </w:rPr>
        <w:tab/>
      </w:r>
    </w:p>
    <w:p w14:paraId="5206412E" w14:textId="77777777" w:rsidR="00574830" w:rsidRPr="003E2282" w:rsidRDefault="00AB72A4" w:rsidP="00574830">
      <w:pPr>
        <w:tabs>
          <w:tab w:val="left" w:pos="0"/>
          <w:tab w:val="left" w:pos="360"/>
        </w:tabs>
        <w:rPr>
          <w:i/>
          <w:sz w:val="23"/>
          <w:szCs w:val="23"/>
        </w:rPr>
      </w:pPr>
      <w:r>
        <w:rPr>
          <w:rFonts w:eastAsia="TimesNewRomanPS-BoldMT" w:cs="SimSun"/>
          <w:bCs/>
          <w:sz w:val="24"/>
          <w:lang w:eastAsia="zh-CN"/>
        </w:rPr>
        <w:tab/>
      </w:r>
      <w:r>
        <w:rPr>
          <w:rFonts w:eastAsia="TimesNewRomanPS-BoldMT" w:cs="SimSun"/>
          <w:bCs/>
          <w:sz w:val="24"/>
          <w:lang w:eastAsia="zh-CN"/>
        </w:rPr>
        <w:tab/>
      </w:r>
      <w:r w:rsidR="00574830" w:rsidRPr="003E2282">
        <w:rPr>
          <w:rFonts w:eastAsia="TimesNewRomanPS-BoldMT" w:cs="SimSun"/>
          <w:bCs/>
          <w:i/>
          <w:sz w:val="24"/>
          <w:lang w:eastAsia="zh-CN"/>
        </w:rPr>
        <w:t>Output</w:t>
      </w:r>
    </w:p>
    <w:p w14:paraId="54FF6FEE" w14:textId="77777777" w:rsidR="00574830" w:rsidRDefault="00574830" w:rsidP="00574830">
      <w:pPr>
        <w:spacing w:line="305" w:lineRule="atLeast"/>
        <w:rPr>
          <w:rFonts w:eastAsia="Times New Roman"/>
          <w:i/>
          <w:sz w:val="26"/>
          <w:szCs w:val="26"/>
        </w:rPr>
      </w:pPr>
      <w:r w:rsidRPr="003E2282">
        <w:rPr>
          <w:rFonts w:eastAsia="Times New Roman"/>
          <w:i/>
          <w:sz w:val="26"/>
          <w:szCs w:val="26"/>
        </w:rPr>
        <w:tab/>
        <w:t>Enter</w:t>
      </w:r>
      <w:r>
        <w:rPr>
          <w:rFonts w:eastAsia="Times New Roman"/>
          <w:i/>
          <w:sz w:val="26"/>
          <w:szCs w:val="26"/>
        </w:rPr>
        <w:t xml:space="preserve"> a number of array’s size for </w:t>
      </w:r>
      <w:r w:rsidRPr="003E2282">
        <w:rPr>
          <w:rFonts w:eastAsia="Times New Roman"/>
          <w:i/>
          <w:sz w:val="26"/>
          <w:szCs w:val="26"/>
        </w:rPr>
        <w:t xml:space="preserve">a series of numbers </w:t>
      </w:r>
      <w:r>
        <w:rPr>
          <w:rFonts w:eastAsia="Times New Roman"/>
          <w:i/>
          <w:sz w:val="26"/>
          <w:szCs w:val="26"/>
        </w:rPr>
        <w:t>saving</w:t>
      </w:r>
      <w:r w:rsidRPr="003E2282">
        <w:rPr>
          <w:rFonts w:eastAsia="Times New Roman"/>
          <w:i/>
          <w:sz w:val="26"/>
          <w:szCs w:val="26"/>
        </w:rPr>
        <w:t xml:space="preserve">: </w:t>
      </w:r>
      <w:r>
        <w:rPr>
          <w:rFonts w:eastAsia="Times New Roman"/>
          <w:i/>
          <w:sz w:val="26"/>
          <w:szCs w:val="26"/>
        </w:rPr>
        <w:t>5</w:t>
      </w:r>
    </w:p>
    <w:p w14:paraId="6675DEB7" w14:textId="77777777" w:rsidR="00574830" w:rsidRDefault="00574830" w:rsidP="00574830">
      <w:pPr>
        <w:spacing w:line="305" w:lineRule="atLeast"/>
        <w:rPr>
          <w:rFonts w:eastAsia="Times New Roman"/>
          <w:i/>
          <w:sz w:val="26"/>
          <w:szCs w:val="26"/>
        </w:rPr>
      </w:pPr>
      <w:r>
        <w:rPr>
          <w:rFonts w:eastAsia="Times New Roman"/>
          <w:i/>
          <w:sz w:val="26"/>
          <w:szCs w:val="26"/>
        </w:rPr>
        <w:tab/>
        <w:t xml:space="preserve">Enter </w:t>
      </w:r>
      <w:r w:rsidRPr="003E2282">
        <w:rPr>
          <w:rFonts w:eastAsia="Times New Roman"/>
          <w:i/>
          <w:sz w:val="26"/>
          <w:szCs w:val="26"/>
        </w:rPr>
        <w:t>a series of numbers</w:t>
      </w:r>
      <w:r>
        <w:rPr>
          <w:rFonts w:eastAsia="Times New Roman"/>
          <w:i/>
          <w:sz w:val="26"/>
          <w:szCs w:val="26"/>
        </w:rPr>
        <w:t>: 5 6 2 7 1</w:t>
      </w:r>
    </w:p>
    <w:p w14:paraId="52EE09D7" w14:textId="77777777" w:rsidR="00574830" w:rsidRDefault="00574830" w:rsidP="00574830">
      <w:pPr>
        <w:spacing w:line="305" w:lineRule="atLeast"/>
        <w:rPr>
          <w:rFonts w:eastAsia="Times New Roman"/>
          <w:i/>
          <w:sz w:val="26"/>
          <w:szCs w:val="26"/>
        </w:rPr>
      </w:pPr>
    </w:p>
    <w:p w14:paraId="10FC6482" w14:textId="77777777" w:rsidR="00574830" w:rsidRDefault="00574830" w:rsidP="00574830">
      <w:pPr>
        <w:spacing w:line="305" w:lineRule="atLeast"/>
        <w:rPr>
          <w:rFonts w:eastAsia="Times New Roman"/>
          <w:i/>
          <w:sz w:val="26"/>
          <w:szCs w:val="26"/>
        </w:rPr>
      </w:pPr>
      <w:r>
        <w:rPr>
          <w:rFonts w:eastAsia="Times New Roman"/>
          <w:i/>
          <w:sz w:val="26"/>
          <w:szCs w:val="26"/>
        </w:rPr>
        <w:lastRenderedPageBreak/>
        <w:tab/>
        <w:t xml:space="preserve">After sorting, output sequence: 1 </w:t>
      </w:r>
      <w:r w:rsidR="00FB6BFE">
        <w:rPr>
          <w:rFonts w:eastAsia="Times New Roman"/>
          <w:i/>
          <w:sz w:val="26"/>
          <w:szCs w:val="26"/>
        </w:rPr>
        <w:t xml:space="preserve">5 7 </w:t>
      </w:r>
      <w:r>
        <w:rPr>
          <w:rFonts w:eastAsia="Times New Roman"/>
          <w:i/>
          <w:sz w:val="26"/>
          <w:szCs w:val="26"/>
        </w:rPr>
        <w:t xml:space="preserve">2 6 </w:t>
      </w:r>
    </w:p>
    <w:p w14:paraId="3DA89C2E" w14:textId="77777777" w:rsidR="003A7E70" w:rsidRDefault="003A7E70" w:rsidP="00574830">
      <w:pPr>
        <w:spacing w:line="305" w:lineRule="atLeast"/>
        <w:rPr>
          <w:rFonts w:eastAsia="Times New Roman"/>
          <w:i/>
          <w:sz w:val="26"/>
          <w:szCs w:val="26"/>
        </w:rPr>
      </w:pPr>
    </w:p>
    <w:p w14:paraId="087C5918" w14:textId="79B8CA41" w:rsidR="00A61E51" w:rsidRDefault="00A61E51" w:rsidP="00574830">
      <w:pPr>
        <w:spacing w:line="305" w:lineRule="atLeast"/>
        <w:rPr>
          <w:rFonts w:eastAsia="Times New Roman"/>
          <w:i/>
          <w:sz w:val="26"/>
          <w:szCs w:val="26"/>
        </w:rPr>
      </w:pPr>
    </w:p>
    <w:p w14:paraId="04908AE3" w14:textId="1331C69C" w:rsidR="00A61E51" w:rsidRDefault="00A61E51" w:rsidP="00A61E51">
      <w:pPr>
        <w:spacing w:line="305" w:lineRule="atLeast"/>
        <w:rPr>
          <w:rFonts w:eastAsia="Times New Roman"/>
          <w:b/>
          <w:sz w:val="26"/>
          <w:szCs w:val="26"/>
        </w:rPr>
      </w:pPr>
      <w:r w:rsidRPr="00CA10D4">
        <w:rPr>
          <w:rFonts w:eastAsia="Times New Roman"/>
          <w:b/>
          <w:sz w:val="26"/>
          <w:szCs w:val="26"/>
        </w:rPr>
        <w:t>Answer:</w:t>
      </w:r>
    </w:p>
    <w:p w14:paraId="764BD319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>#include &lt;stdio.h&gt;</w:t>
      </w:r>
    </w:p>
    <w:p w14:paraId="55EE69A8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>#include &lt;stdlib.h&gt;</w:t>
      </w:r>
    </w:p>
    <w:p w14:paraId="36582A5F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</w:p>
    <w:p w14:paraId="6F5E5E44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>int int_dif(const void *p, const void *q);</w:t>
      </w:r>
    </w:p>
    <w:p w14:paraId="12535C27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</w:p>
    <w:p w14:paraId="23030AFA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>int main() {</w:t>
      </w:r>
    </w:p>
    <w:p w14:paraId="46C8E53F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 xml:space="preserve">  int size, i;</w:t>
      </w:r>
    </w:p>
    <w:p w14:paraId="240F8638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 xml:space="preserve">  printf("Enter a number of array’s size for a series of numbers saving: ");</w:t>
      </w:r>
    </w:p>
    <w:p w14:paraId="029CCE24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 xml:space="preserve">  scanf("%d", &amp;size);</w:t>
      </w:r>
    </w:p>
    <w:p w14:paraId="549CEC9B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</w:p>
    <w:p w14:paraId="232DD2A0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 xml:space="preserve">  int array[size];</w:t>
      </w:r>
    </w:p>
    <w:p w14:paraId="2FF60637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 xml:space="preserve">  printf("Enter a series of numbers: ");</w:t>
      </w:r>
    </w:p>
    <w:p w14:paraId="0C592767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 xml:space="preserve">  for (i = 0; i &lt; size; i++) {</w:t>
      </w:r>
    </w:p>
    <w:p w14:paraId="53494F77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 xml:space="preserve">    scanf("%d", &amp;array[i]);</w:t>
      </w:r>
    </w:p>
    <w:p w14:paraId="3E7A7926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 xml:space="preserve">  }</w:t>
      </w:r>
    </w:p>
    <w:p w14:paraId="7B867660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</w:p>
    <w:p w14:paraId="70783D54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 xml:space="preserve">  int odd[size], even[size];</w:t>
      </w:r>
    </w:p>
    <w:p w14:paraId="4FD5B47A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 xml:space="preserve">  int odd_no = 0, even_no = 0;</w:t>
      </w:r>
    </w:p>
    <w:p w14:paraId="54799AFD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 xml:space="preserve">  for (i = 0; i &lt; size; i++) {</w:t>
      </w:r>
    </w:p>
    <w:p w14:paraId="583BC09D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 xml:space="preserve">    if (array[i] % 2 == 1) {</w:t>
      </w:r>
    </w:p>
    <w:p w14:paraId="075925AC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 xml:space="preserve">      odd[odd_no++] = array[i];</w:t>
      </w:r>
    </w:p>
    <w:p w14:paraId="0206FAC6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 xml:space="preserve">    } else {</w:t>
      </w:r>
    </w:p>
    <w:p w14:paraId="60CF35C0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 xml:space="preserve">      even[even_no++] = array[i];</w:t>
      </w:r>
    </w:p>
    <w:p w14:paraId="084DECF5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 xml:space="preserve">    }</w:t>
      </w:r>
    </w:p>
    <w:p w14:paraId="30883431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 xml:space="preserve">  }</w:t>
      </w:r>
    </w:p>
    <w:p w14:paraId="744716B0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 xml:space="preserve">  qsort(odd, odd_no, sizeof(int), int_dif);</w:t>
      </w:r>
    </w:p>
    <w:p w14:paraId="663E4470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 xml:space="preserve">  qsort(even, even_no, sizeof(int), int_dif);</w:t>
      </w:r>
    </w:p>
    <w:p w14:paraId="7DD4691B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</w:p>
    <w:p w14:paraId="58D12AA4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 xml:space="preserve">  for (i = 0; i &lt; odd_no; i++) {</w:t>
      </w:r>
    </w:p>
    <w:p w14:paraId="6B5DBCE7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 xml:space="preserve">    printf("%d ", odd[i]);</w:t>
      </w:r>
    </w:p>
    <w:p w14:paraId="0624D645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 xml:space="preserve">  }</w:t>
      </w:r>
    </w:p>
    <w:p w14:paraId="4E3CBB5B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 xml:space="preserve">  for (i = 0; i &lt; even_no; i++) {</w:t>
      </w:r>
    </w:p>
    <w:p w14:paraId="0AEC64EF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 xml:space="preserve">    printf("%d ", even[i]);</w:t>
      </w:r>
    </w:p>
    <w:p w14:paraId="29E8D441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 xml:space="preserve">  }</w:t>
      </w:r>
    </w:p>
    <w:p w14:paraId="64239AA0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</w:p>
    <w:p w14:paraId="44EFE43C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 xml:space="preserve">  printf("\n");</w:t>
      </w:r>
    </w:p>
    <w:p w14:paraId="4213B228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</w:p>
    <w:p w14:paraId="08A672A4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 xml:space="preserve">  return 0;</w:t>
      </w:r>
    </w:p>
    <w:p w14:paraId="7488A357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lastRenderedPageBreak/>
        <w:t>}</w:t>
      </w:r>
    </w:p>
    <w:p w14:paraId="38EF2F6D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</w:p>
    <w:p w14:paraId="4AFB34F3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>int int_dif(const void *p, const void *q) {</w:t>
      </w:r>
    </w:p>
    <w:p w14:paraId="222B2BA4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 xml:space="preserve">  int int1 = *(int *)p;</w:t>
      </w:r>
    </w:p>
    <w:p w14:paraId="6D35F27D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 xml:space="preserve">  int int2 = *(int *)q;</w:t>
      </w:r>
    </w:p>
    <w:p w14:paraId="49A4A34A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</w:p>
    <w:p w14:paraId="4C192DB7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 xml:space="preserve">  if (int1 % 2 == 1 &amp;&amp; int2 % 2 == 0) {</w:t>
      </w:r>
    </w:p>
    <w:p w14:paraId="7CFBAB88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 xml:space="preserve">    return -1;</w:t>
      </w:r>
    </w:p>
    <w:p w14:paraId="5DF06961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 xml:space="preserve">  } else if (int1 % 2 == 0 &amp;&amp; int2 % 2 == 1) {</w:t>
      </w:r>
    </w:p>
    <w:p w14:paraId="6B079A82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 xml:space="preserve">    return 1;</w:t>
      </w:r>
    </w:p>
    <w:p w14:paraId="1DBF5920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 xml:space="preserve">  } else {</w:t>
      </w:r>
    </w:p>
    <w:p w14:paraId="50CAE9AE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 xml:space="preserve">    return int1 - int2;</w:t>
      </w:r>
    </w:p>
    <w:p w14:paraId="137395E0" w14:textId="77777777" w:rsidR="000D0EB9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 xml:space="preserve">  }</w:t>
      </w:r>
    </w:p>
    <w:p w14:paraId="779D08BD" w14:textId="544967CC" w:rsidR="004E6ED4" w:rsidRPr="000D0EB9" w:rsidRDefault="000D0EB9" w:rsidP="000D0EB9">
      <w:pPr>
        <w:spacing w:line="305" w:lineRule="atLeast"/>
        <w:rPr>
          <w:rFonts w:eastAsia="Times New Roman"/>
          <w:sz w:val="26"/>
          <w:szCs w:val="26"/>
        </w:rPr>
      </w:pPr>
      <w:r w:rsidRPr="000D0EB9">
        <w:rPr>
          <w:rFonts w:eastAsia="Times New Roman"/>
          <w:sz w:val="26"/>
          <w:szCs w:val="26"/>
        </w:rPr>
        <w:t>}</w:t>
      </w:r>
    </w:p>
    <w:p w14:paraId="41340AD6" w14:textId="05CAFB2E" w:rsidR="006A49E6" w:rsidRPr="00A61E51" w:rsidRDefault="006A49E6" w:rsidP="00A61E51">
      <w:pPr>
        <w:rPr>
          <w:rFonts w:eastAsia="Times New Roman"/>
          <w:sz w:val="26"/>
          <w:szCs w:val="26"/>
        </w:rPr>
      </w:pPr>
    </w:p>
    <w:p w14:paraId="2572B308" w14:textId="774FBDCF" w:rsidR="00574830" w:rsidRDefault="006A49E6" w:rsidP="003B384E">
      <w:pPr>
        <w:tabs>
          <w:tab w:val="left" w:pos="180"/>
          <w:tab w:val="left" w:pos="360"/>
        </w:tabs>
        <w:ind w:left="270" w:hanging="270"/>
        <w:rPr>
          <w:rFonts w:eastAsia="TimesNewRomanPS-BoldMT" w:cs="SimSun"/>
          <w:bCs/>
          <w:sz w:val="24"/>
          <w:lang w:eastAsia="zh-CN"/>
        </w:rPr>
      </w:pPr>
      <w:r>
        <w:rPr>
          <w:rFonts w:eastAsia="TimesNewRomanPS-BoldMT" w:cs="SimSun"/>
          <w:bCs/>
          <w:sz w:val="24"/>
          <w:lang w:eastAsia="zh-CN"/>
        </w:rPr>
        <w:t xml:space="preserve">3. </w:t>
      </w:r>
      <w:r w:rsidR="00D432FD">
        <w:rPr>
          <w:rFonts w:eastAsia="TimesNewRomanPS-BoldMT" w:cs="SimSun"/>
          <w:bCs/>
          <w:sz w:val="24"/>
          <w:lang w:eastAsia="zh-CN"/>
        </w:rPr>
        <w:t xml:space="preserve">If there is </w:t>
      </w:r>
      <w:r w:rsidR="00747DCD">
        <w:rPr>
          <w:rFonts w:eastAsia="TimesNewRomanPS-BoldMT" w:cs="SimSun"/>
          <w:bCs/>
          <w:sz w:val="24"/>
          <w:lang w:eastAsia="zh-CN"/>
        </w:rPr>
        <w:t xml:space="preserve">a pancake and taking one cut, it will become 2 pieces. </w:t>
      </w:r>
      <w:r w:rsidR="00CB671D">
        <w:rPr>
          <w:rFonts w:eastAsia="TimesNewRomanPS-BoldMT" w:cs="SimSun"/>
          <w:bCs/>
          <w:sz w:val="24"/>
          <w:lang w:eastAsia="zh-CN"/>
        </w:rPr>
        <w:t xml:space="preserve">Of course, taking two cuts will create 4 pieces. </w:t>
      </w:r>
      <w:r w:rsidR="00541713">
        <w:rPr>
          <w:rFonts w:eastAsia="TimesNewRomanPS-BoldMT" w:cs="SimSun"/>
          <w:bCs/>
          <w:sz w:val="24"/>
          <w:lang w:eastAsia="zh-CN"/>
        </w:rPr>
        <w:t>Write a program to calculate how many pieces can be gotten if taking n cuts</w:t>
      </w:r>
      <w:r w:rsidR="00540A31">
        <w:rPr>
          <w:rFonts w:eastAsia="TimesNewRomanPS-BoldMT" w:cs="SimSun"/>
          <w:bCs/>
          <w:sz w:val="24"/>
          <w:lang w:eastAsia="zh-CN"/>
        </w:rPr>
        <w:t xml:space="preserve">. </w:t>
      </w:r>
      <w:r w:rsidR="00541713">
        <w:rPr>
          <w:rFonts w:eastAsia="TimesNewRomanPS-BoldMT" w:cs="SimSun"/>
          <w:bCs/>
          <w:sz w:val="24"/>
          <w:lang w:eastAsia="zh-CN"/>
        </w:rPr>
        <w:t xml:space="preserve"> </w:t>
      </w:r>
    </w:p>
    <w:p w14:paraId="3C4AEE0F" w14:textId="77777777" w:rsidR="000C5D36" w:rsidRDefault="000C5D36" w:rsidP="006A49E6">
      <w:pPr>
        <w:tabs>
          <w:tab w:val="left" w:pos="0"/>
          <w:tab w:val="left" w:pos="360"/>
        </w:tabs>
        <w:rPr>
          <w:rFonts w:eastAsia="TimesNewRomanPS-BoldMT" w:cs="SimSun"/>
          <w:bCs/>
          <w:sz w:val="24"/>
          <w:lang w:eastAsia="zh-CN"/>
        </w:rPr>
      </w:pPr>
    </w:p>
    <w:p w14:paraId="219B791D" w14:textId="77777777" w:rsidR="003A404B" w:rsidRPr="003E2282" w:rsidRDefault="003A404B" w:rsidP="003A404B">
      <w:pPr>
        <w:tabs>
          <w:tab w:val="left" w:pos="0"/>
          <w:tab w:val="left" w:pos="360"/>
        </w:tabs>
        <w:rPr>
          <w:i/>
          <w:sz w:val="23"/>
          <w:szCs w:val="23"/>
        </w:rPr>
      </w:pPr>
      <w:r>
        <w:rPr>
          <w:rFonts w:eastAsia="TimesNewRomanPS-BoldMT" w:cs="SimSun"/>
          <w:bCs/>
          <w:sz w:val="24"/>
          <w:lang w:eastAsia="zh-CN"/>
        </w:rPr>
        <w:tab/>
      </w:r>
      <w:r w:rsidR="000C5D36">
        <w:rPr>
          <w:rFonts w:eastAsia="TimesNewRomanPS-BoldMT" w:cs="SimSun"/>
          <w:bCs/>
          <w:sz w:val="24"/>
          <w:lang w:eastAsia="zh-CN"/>
        </w:rPr>
        <w:t xml:space="preserve">      </w:t>
      </w:r>
      <w:r w:rsidRPr="003E2282">
        <w:rPr>
          <w:rFonts w:eastAsia="TimesNewRomanPS-BoldMT" w:cs="SimSun"/>
          <w:bCs/>
          <w:i/>
          <w:sz w:val="24"/>
          <w:lang w:eastAsia="zh-CN"/>
        </w:rPr>
        <w:t>Output</w:t>
      </w:r>
    </w:p>
    <w:p w14:paraId="648201D5" w14:textId="77777777" w:rsidR="003A404B" w:rsidRDefault="003A404B" w:rsidP="003A404B">
      <w:pPr>
        <w:spacing w:line="305" w:lineRule="atLeast"/>
        <w:rPr>
          <w:rFonts w:eastAsia="Times New Roman"/>
          <w:i/>
          <w:sz w:val="26"/>
          <w:szCs w:val="26"/>
        </w:rPr>
      </w:pPr>
      <w:r w:rsidRPr="003E2282">
        <w:rPr>
          <w:rFonts w:eastAsia="Times New Roman"/>
          <w:i/>
          <w:sz w:val="26"/>
          <w:szCs w:val="26"/>
        </w:rPr>
        <w:tab/>
        <w:t>Enter</w:t>
      </w:r>
      <w:r>
        <w:rPr>
          <w:rFonts w:eastAsia="Times New Roman"/>
          <w:i/>
          <w:sz w:val="26"/>
          <w:szCs w:val="26"/>
        </w:rPr>
        <w:t xml:space="preserve"> </w:t>
      </w:r>
      <w:r w:rsidR="009E50A6">
        <w:rPr>
          <w:rFonts w:eastAsia="Times New Roman"/>
          <w:i/>
          <w:sz w:val="26"/>
          <w:szCs w:val="26"/>
        </w:rPr>
        <w:t>how many cuts you want</w:t>
      </w:r>
      <w:r w:rsidRPr="003E2282">
        <w:rPr>
          <w:rFonts w:eastAsia="Times New Roman"/>
          <w:i/>
          <w:sz w:val="26"/>
          <w:szCs w:val="26"/>
        </w:rPr>
        <w:t xml:space="preserve">: </w:t>
      </w:r>
      <w:r w:rsidR="009E50A6">
        <w:rPr>
          <w:rFonts w:eastAsia="Times New Roman"/>
          <w:i/>
          <w:sz w:val="26"/>
          <w:szCs w:val="26"/>
        </w:rPr>
        <w:t>2</w:t>
      </w:r>
    </w:p>
    <w:p w14:paraId="6A8D4056" w14:textId="77777777" w:rsidR="003A404B" w:rsidRDefault="003A404B" w:rsidP="003A404B">
      <w:pPr>
        <w:spacing w:line="305" w:lineRule="atLeast"/>
        <w:rPr>
          <w:rFonts w:eastAsia="Times New Roman"/>
          <w:i/>
          <w:sz w:val="26"/>
          <w:szCs w:val="26"/>
        </w:rPr>
      </w:pPr>
    </w:p>
    <w:p w14:paraId="47EA1C07" w14:textId="77777777" w:rsidR="003A404B" w:rsidRDefault="003A404B" w:rsidP="003A404B">
      <w:pPr>
        <w:spacing w:line="305" w:lineRule="atLeast"/>
        <w:rPr>
          <w:rFonts w:eastAsia="Times New Roman"/>
          <w:i/>
          <w:sz w:val="26"/>
          <w:szCs w:val="26"/>
        </w:rPr>
      </w:pPr>
      <w:r>
        <w:rPr>
          <w:rFonts w:eastAsia="Times New Roman"/>
          <w:i/>
          <w:sz w:val="26"/>
          <w:szCs w:val="26"/>
        </w:rPr>
        <w:tab/>
      </w:r>
      <w:r w:rsidR="009E50A6">
        <w:rPr>
          <w:rFonts w:eastAsia="Times New Roman"/>
          <w:i/>
          <w:sz w:val="26"/>
          <w:szCs w:val="26"/>
        </w:rPr>
        <w:t xml:space="preserve">Pieces will be: 4 </w:t>
      </w:r>
      <w:r>
        <w:rPr>
          <w:rFonts w:eastAsia="Times New Roman"/>
          <w:i/>
          <w:sz w:val="26"/>
          <w:szCs w:val="26"/>
        </w:rPr>
        <w:t xml:space="preserve"> </w:t>
      </w:r>
    </w:p>
    <w:p w14:paraId="7B420AE3" w14:textId="77777777" w:rsidR="00D1038D" w:rsidRDefault="00D1038D" w:rsidP="003A404B">
      <w:pPr>
        <w:spacing w:line="305" w:lineRule="atLeast"/>
        <w:rPr>
          <w:rFonts w:eastAsia="Times New Roman"/>
          <w:i/>
          <w:sz w:val="26"/>
          <w:szCs w:val="26"/>
        </w:rPr>
      </w:pPr>
    </w:p>
    <w:p w14:paraId="2FA89835" w14:textId="77777777" w:rsidR="0078668B" w:rsidRDefault="0078668B" w:rsidP="003A404B">
      <w:pPr>
        <w:spacing w:line="305" w:lineRule="atLeast"/>
        <w:rPr>
          <w:rFonts w:eastAsia="Times New Roman"/>
          <w:i/>
          <w:sz w:val="26"/>
          <w:szCs w:val="26"/>
        </w:rPr>
      </w:pPr>
    </w:p>
    <w:p w14:paraId="71E3F8E6" w14:textId="77777777" w:rsidR="00E30C11" w:rsidRPr="003E2282" w:rsidRDefault="00E30C11" w:rsidP="00E30C11">
      <w:pPr>
        <w:tabs>
          <w:tab w:val="left" w:pos="0"/>
          <w:tab w:val="left" w:pos="360"/>
        </w:tabs>
        <w:rPr>
          <w:i/>
          <w:sz w:val="23"/>
          <w:szCs w:val="23"/>
        </w:rPr>
      </w:pPr>
      <w:r>
        <w:rPr>
          <w:rFonts w:eastAsia="Times New Roman"/>
          <w:i/>
          <w:sz w:val="26"/>
          <w:szCs w:val="26"/>
        </w:rPr>
        <w:tab/>
      </w:r>
      <w:r>
        <w:rPr>
          <w:rFonts w:eastAsia="TimesNewRomanPS-BoldMT" w:cs="SimSun"/>
          <w:bCs/>
          <w:sz w:val="24"/>
          <w:lang w:eastAsia="zh-CN"/>
        </w:rPr>
        <w:t xml:space="preserve">      </w:t>
      </w:r>
      <w:r w:rsidRPr="003E2282">
        <w:rPr>
          <w:rFonts w:eastAsia="TimesNewRomanPS-BoldMT" w:cs="SimSun"/>
          <w:bCs/>
          <w:i/>
          <w:sz w:val="24"/>
          <w:lang w:eastAsia="zh-CN"/>
        </w:rPr>
        <w:t>Output</w:t>
      </w:r>
    </w:p>
    <w:p w14:paraId="51D092FA" w14:textId="77777777" w:rsidR="00E30C11" w:rsidRDefault="00E30C11" w:rsidP="00E30C11">
      <w:pPr>
        <w:spacing w:line="305" w:lineRule="atLeast"/>
        <w:rPr>
          <w:rFonts w:eastAsia="Times New Roman"/>
          <w:i/>
          <w:sz w:val="26"/>
          <w:szCs w:val="26"/>
        </w:rPr>
      </w:pPr>
      <w:r w:rsidRPr="003E2282">
        <w:rPr>
          <w:rFonts w:eastAsia="Times New Roman"/>
          <w:i/>
          <w:sz w:val="26"/>
          <w:szCs w:val="26"/>
        </w:rPr>
        <w:tab/>
        <w:t>Enter</w:t>
      </w:r>
      <w:r>
        <w:rPr>
          <w:rFonts w:eastAsia="Times New Roman"/>
          <w:i/>
          <w:sz w:val="26"/>
          <w:szCs w:val="26"/>
        </w:rPr>
        <w:t xml:space="preserve"> how many cuts you want</w:t>
      </w:r>
      <w:r w:rsidRPr="003E2282">
        <w:rPr>
          <w:rFonts w:eastAsia="Times New Roman"/>
          <w:i/>
          <w:sz w:val="26"/>
          <w:szCs w:val="26"/>
        </w:rPr>
        <w:t xml:space="preserve">: </w:t>
      </w:r>
      <w:r>
        <w:rPr>
          <w:rFonts w:eastAsia="Times New Roman"/>
          <w:i/>
          <w:sz w:val="26"/>
          <w:szCs w:val="26"/>
        </w:rPr>
        <w:t>3</w:t>
      </w:r>
    </w:p>
    <w:p w14:paraId="49A371BD" w14:textId="77777777" w:rsidR="00E30C11" w:rsidRDefault="00E30C11" w:rsidP="00E30C11">
      <w:pPr>
        <w:spacing w:line="305" w:lineRule="atLeast"/>
        <w:rPr>
          <w:rFonts w:eastAsia="Times New Roman"/>
          <w:i/>
          <w:sz w:val="26"/>
          <w:szCs w:val="26"/>
        </w:rPr>
      </w:pPr>
    </w:p>
    <w:p w14:paraId="1E4F2F3D" w14:textId="77777777" w:rsidR="00E30C11" w:rsidRDefault="00E30C11" w:rsidP="00E30C11">
      <w:pPr>
        <w:spacing w:line="305" w:lineRule="atLeast"/>
        <w:rPr>
          <w:rFonts w:eastAsia="Times New Roman"/>
          <w:i/>
          <w:sz w:val="26"/>
          <w:szCs w:val="26"/>
        </w:rPr>
      </w:pPr>
      <w:r>
        <w:rPr>
          <w:rFonts w:eastAsia="Times New Roman"/>
          <w:i/>
          <w:sz w:val="26"/>
          <w:szCs w:val="26"/>
        </w:rPr>
        <w:tab/>
        <w:t xml:space="preserve">Pieces will be: 7  </w:t>
      </w:r>
    </w:p>
    <w:p w14:paraId="5ED3E6E3" w14:textId="12B02037" w:rsidR="005340C6" w:rsidRDefault="005340C6" w:rsidP="005340C6">
      <w:pPr>
        <w:spacing w:line="305" w:lineRule="atLeast"/>
        <w:rPr>
          <w:rFonts w:eastAsia="Times New Roman"/>
          <w:i/>
          <w:sz w:val="26"/>
          <w:szCs w:val="26"/>
        </w:rPr>
      </w:pPr>
    </w:p>
    <w:p w14:paraId="210D0B51" w14:textId="129B2967" w:rsidR="00A61E51" w:rsidRDefault="00A61E51" w:rsidP="00A61E51">
      <w:pPr>
        <w:spacing w:line="305" w:lineRule="atLeast"/>
        <w:rPr>
          <w:rFonts w:eastAsia="Times New Roman"/>
          <w:b/>
          <w:sz w:val="26"/>
          <w:szCs w:val="26"/>
        </w:rPr>
      </w:pPr>
      <w:r w:rsidRPr="00CA10D4">
        <w:rPr>
          <w:rFonts w:eastAsia="Times New Roman"/>
          <w:b/>
          <w:sz w:val="26"/>
          <w:szCs w:val="26"/>
        </w:rPr>
        <w:t>Answer:</w:t>
      </w:r>
    </w:p>
    <w:p w14:paraId="1F97D0A0" w14:textId="77777777" w:rsidR="002D75AA" w:rsidRPr="002D75AA" w:rsidRDefault="002D75AA" w:rsidP="002D75AA">
      <w:pPr>
        <w:spacing w:line="305" w:lineRule="atLeast"/>
        <w:rPr>
          <w:rFonts w:eastAsia="Times New Roman"/>
          <w:sz w:val="26"/>
          <w:szCs w:val="26"/>
        </w:rPr>
      </w:pPr>
      <w:r w:rsidRPr="002D75AA">
        <w:rPr>
          <w:rFonts w:eastAsia="Times New Roman"/>
          <w:sz w:val="26"/>
          <w:szCs w:val="26"/>
        </w:rPr>
        <w:t>#include &lt;stdio.h&gt;</w:t>
      </w:r>
    </w:p>
    <w:p w14:paraId="1E2B5BB9" w14:textId="77777777" w:rsidR="002D75AA" w:rsidRPr="002D75AA" w:rsidRDefault="002D75AA" w:rsidP="002D75AA">
      <w:pPr>
        <w:spacing w:line="305" w:lineRule="atLeast"/>
        <w:rPr>
          <w:rFonts w:eastAsia="Times New Roman"/>
          <w:sz w:val="26"/>
          <w:szCs w:val="26"/>
        </w:rPr>
      </w:pPr>
    </w:p>
    <w:p w14:paraId="006A9AA2" w14:textId="77777777" w:rsidR="002D75AA" w:rsidRPr="002D75AA" w:rsidRDefault="002D75AA" w:rsidP="002D75AA">
      <w:pPr>
        <w:spacing w:line="305" w:lineRule="atLeast"/>
        <w:rPr>
          <w:rFonts w:eastAsia="Times New Roman"/>
          <w:sz w:val="26"/>
          <w:szCs w:val="26"/>
        </w:rPr>
      </w:pPr>
      <w:r w:rsidRPr="002D75AA">
        <w:rPr>
          <w:rFonts w:eastAsia="Times New Roman"/>
          <w:sz w:val="26"/>
          <w:szCs w:val="26"/>
        </w:rPr>
        <w:t>int main() {</w:t>
      </w:r>
    </w:p>
    <w:p w14:paraId="14BAE4D6" w14:textId="77777777" w:rsidR="002D75AA" w:rsidRPr="002D75AA" w:rsidRDefault="002D75AA" w:rsidP="002D75AA">
      <w:pPr>
        <w:spacing w:line="305" w:lineRule="atLeast"/>
        <w:rPr>
          <w:rFonts w:eastAsia="Times New Roman"/>
          <w:sz w:val="26"/>
          <w:szCs w:val="26"/>
        </w:rPr>
      </w:pPr>
      <w:r w:rsidRPr="002D75AA">
        <w:rPr>
          <w:rFonts w:eastAsia="Times New Roman"/>
          <w:sz w:val="26"/>
          <w:szCs w:val="26"/>
        </w:rPr>
        <w:t xml:space="preserve">    int cut_no;</w:t>
      </w:r>
    </w:p>
    <w:p w14:paraId="60E9B11F" w14:textId="77777777" w:rsidR="002D75AA" w:rsidRPr="002D75AA" w:rsidRDefault="002D75AA" w:rsidP="002D75AA">
      <w:pPr>
        <w:spacing w:line="305" w:lineRule="atLeast"/>
        <w:rPr>
          <w:rFonts w:eastAsia="Times New Roman"/>
          <w:sz w:val="26"/>
          <w:szCs w:val="26"/>
        </w:rPr>
      </w:pPr>
      <w:r w:rsidRPr="002D75AA">
        <w:rPr>
          <w:rFonts w:eastAsia="Times New Roman"/>
          <w:sz w:val="26"/>
          <w:szCs w:val="26"/>
        </w:rPr>
        <w:t xml:space="preserve">    printf("Enter how many cuts you want: ");</w:t>
      </w:r>
    </w:p>
    <w:p w14:paraId="003CCD44" w14:textId="77777777" w:rsidR="002D75AA" w:rsidRPr="002D75AA" w:rsidRDefault="002D75AA" w:rsidP="002D75AA">
      <w:pPr>
        <w:spacing w:line="305" w:lineRule="atLeast"/>
        <w:rPr>
          <w:rFonts w:eastAsia="Times New Roman"/>
          <w:sz w:val="26"/>
          <w:szCs w:val="26"/>
        </w:rPr>
      </w:pPr>
      <w:r w:rsidRPr="002D75AA">
        <w:rPr>
          <w:rFonts w:eastAsia="Times New Roman"/>
          <w:sz w:val="26"/>
          <w:szCs w:val="26"/>
        </w:rPr>
        <w:t xml:space="preserve">    scanf("%d", &amp;cut_no);</w:t>
      </w:r>
    </w:p>
    <w:p w14:paraId="379B6127" w14:textId="77777777" w:rsidR="002D75AA" w:rsidRPr="002D75AA" w:rsidRDefault="002D75AA" w:rsidP="002D75AA">
      <w:pPr>
        <w:spacing w:line="305" w:lineRule="atLeast"/>
        <w:rPr>
          <w:rFonts w:eastAsia="Times New Roman"/>
          <w:sz w:val="26"/>
          <w:szCs w:val="26"/>
        </w:rPr>
      </w:pPr>
    </w:p>
    <w:p w14:paraId="5EEAD887" w14:textId="77777777" w:rsidR="002D75AA" w:rsidRPr="002D75AA" w:rsidRDefault="002D75AA" w:rsidP="002D75AA">
      <w:pPr>
        <w:spacing w:line="305" w:lineRule="atLeast"/>
        <w:rPr>
          <w:rFonts w:eastAsia="Times New Roman"/>
          <w:sz w:val="26"/>
          <w:szCs w:val="26"/>
        </w:rPr>
      </w:pPr>
    </w:p>
    <w:p w14:paraId="7281A694" w14:textId="77777777" w:rsidR="002D75AA" w:rsidRPr="002D75AA" w:rsidRDefault="002D75AA" w:rsidP="002D75AA">
      <w:pPr>
        <w:spacing w:line="305" w:lineRule="atLeast"/>
        <w:rPr>
          <w:rFonts w:eastAsia="Times New Roman"/>
          <w:sz w:val="26"/>
          <w:szCs w:val="26"/>
        </w:rPr>
      </w:pPr>
      <w:r w:rsidRPr="002D75AA">
        <w:rPr>
          <w:rFonts w:eastAsia="Times New Roman"/>
          <w:sz w:val="26"/>
          <w:szCs w:val="26"/>
        </w:rPr>
        <w:t xml:space="preserve">    int piece_no = (cut_no * cut_no + cut_no + 2) / 2;</w:t>
      </w:r>
    </w:p>
    <w:p w14:paraId="72E07F69" w14:textId="77777777" w:rsidR="002D75AA" w:rsidRPr="002D75AA" w:rsidRDefault="002D75AA" w:rsidP="002D75AA">
      <w:pPr>
        <w:spacing w:line="305" w:lineRule="atLeast"/>
        <w:rPr>
          <w:rFonts w:eastAsia="Times New Roman"/>
          <w:sz w:val="26"/>
          <w:szCs w:val="26"/>
        </w:rPr>
      </w:pPr>
    </w:p>
    <w:p w14:paraId="2984E4E5" w14:textId="77777777" w:rsidR="002D75AA" w:rsidRPr="002D75AA" w:rsidRDefault="002D75AA" w:rsidP="002D75AA">
      <w:pPr>
        <w:spacing w:line="305" w:lineRule="atLeast"/>
        <w:rPr>
          <w:rFonts w:eastAsia="Times New Roman"/>
          <w:sz w:val="26"/>
          <w:szCs w:val="26"/>
        </w:rPr>
      </w:pPr>
      <w:r w:rsidRPr="002D75AA">
        <w:rPr>
          <w:rFonts w:eastAsia="Times New Roman"/>
          <w:sz w:val="26"/>
          <w:szCs w:val="26"/>
        </w:rPr>
        <w:t xml:space="preserve">    printf("Pieces will be: %d\n", piece_no);</w:t>
      </w:r>
    </w:p>
    <w:p w14:paraId="6A4DE182" w14:textId="77777777" w:rsidR="002D75AA" w:rsidRPr="002D75AA" w:rsidRDefault="002D75AA" w:rsidP="002D75AA">
      <w:pPr>
        <w:spacing w:line="305" w:lineRule="atLeast"/>
        <w:rPr>
          <w:rFonts w:eastAsia="Times New Roman"/>
          <w:sz w:val="26"/>
          <w:szCs w:val="26"/>
        </w:rPr>
      </w:pPr>
      <w:r w:rsidRPr="002D75AA">
        <w:rPr>
          <w:rFonts w:eastAsia="Times New Roman"/>
          <w:sz w:val="26"/>
          <w:szCs w:val="26"/>
        </w:rPr>
        <w:t xml:space="preserve">    </w:t>
      </w:r>
    </w:p>
    <w:p w14:paraId="48D11A88" w14:textId="77777777" w:rsidR="002D75AA" w:rsidRPr="002D75AA" w:rsidRDefault="002D75AA" w:rsidP="002D75AA">
      <w:pPr>
        <w:spacing w:line="305" w:lineRule="atLeast"/>
        <w:rPr>
          <w:rFonts w:eastAsia="Times New Roman"/>
          <w:sz w:val="26"/>
          <w:szCs w:val="26"/>
        </w:rPr>
      </w:pPr>
      <w:r w:rsidRPr="002D75AA">
        <w:rPr>
          <w:rFonts w:eastAsia="Times New Roman"/>
          <w:sz w:val="26"/>
          <w:szCs w:val="26"/>
        </w:rPr>
        <w:lastRenderedPageBreak/>
        <w:t xml:space="preserve">    return 0;</w:t>
      </w:r>
    </w:p>
    <w:p w14:paraId="659012D5" w14:textId="18F3B93D" w:rsidR="002D75AA" w:rsidRPr="002D75AA" w:rsidRDefault="002D75AA" w:rsidP="002D75AA">
      <w:pPr>
        <w:spacing w:line="305" w:lineRule="atLeast"/>
        <w:rPr>
          <w:rFonts w:eastAsia="Times New Roman"/>
          <w:sz w:val="26"/>
          <w:szCs w:val="26"/>
        </w:rPr>
      </w:pPr>
      <w:r w:rsidRPr="002D75AA">
        <w:rPr>
          <w:rFonts w:eastAsia="Times New Roman"/>
          <w:sz w:val="26"/>
          <w:szCs w:val="26"/>
        </w:rPr>
        <w:t>}</w:t>
      </w:r>
    </w:p>
    <w:p w14:paraId="6EC87465" w14:textId="7086B223" w:rsidR="00A61E51" w:rsidRPr="00CA10D4" w:rsidRDefault="00A61E51" w:rsidP="00A61E51">
      <w:pPr>
        <w:spacing w:line="305" w:lineRule="atLeast"/>
        <w:rPr>
          <w:rFonts w:eastAsia="Times New Roman"/>
          <w:b/>
          <w:sz w:val="26"/>
          <w:szCs w:val="26"/>
        </w:rPr>
      </w:pPr>
    </w:p>
    <w:p w14:paraId="09D08F10" w14:textId="7A6CD7D5" w:rsidR="00A61E51" w:rsidRDefault="00A61E51" w:rsidP="005340C6">
      <w:pPr>
        <w:spacing w:line="305" w:lineRule="atLeast"/>
        <w:rPr>
          <w:rFonts w:eastAsia="Times New Roman"/>
          <w:sz w:val="26"/>
          <w:szCs w:val="26"/>
        </w:rPr>
      </w:pPr>
    </w:p>
    <w:p w14:paraId="0D08262C" w14:textId="77777777" w:rsidR="00E83B14" w:rsidRPr="00A61E51" w:rsidRDefault="00E83B14" w:rsidP="005340C6">
      <w:pPr>
        <w:spacing w:line="305" w:lineRule="atLeast"/>
        <w:rPr>
          <w:rFonts w:eastAsia="Times New Roman"/>
          <w:sz w:val="26"/>
          <w:szCs w:val="26"/>
        </w:rPr>
      </w:pPr>
    </w:p>
    <w:p w14:paraId="024D875B" w14:textId="77777777" w:rsidR="005340C6" w:rsidRDefault="005340C6" w:rsidP="005340C6">
      <w:pPr>
        <w:tabs>
          <w:tab w:val="left" w:pos="0"/>
          <w:tab w:val="left" w:pos="360"/>
        </w:tabs>
        <w:rPr>
          <w:rFonts w:eastAsia="TimesNewRomanPS-BoldMT" w:cs="SimSun"/>
          <w:bCs/>
          <w:sz w:val="24"/>
          <w:lang w:eastAsia="zh-CN"/>
        </w:rPr>
      </w:pPr>
      <w:r w:rsidRPr="005340C6">
        <w:rPr>
          <w:rFonts w:eastAsia="TimesNewRomanPS-BoldMT" w:cs="SimSun"/>
          <w:bCs/>
          <w:sz w:val="24"/>
          <w:lang w:eastAsia="zh-CN"/>
        </w:rPr>
        <w:t xml:space="preserve">4. </w:t>
      </w:r>
      <w:r w:rsidR="009A2740">
        <w:rPr>
          <w:rFonts w:eastAsia="TimesNewRomanPS-BoldMT" w:cs="SimSun"/>
          <w:bCs/>
          <w:sz w:val="24"/>
          <w:lang w:eastAsia="zh-CN"/>
        </w:rPr>
        <w:t xml:space="preserve">Write a program to calculate how many </w:t>
      </w:r>
      <w:r w:rsidR="009A2740" w:rsidRPr="006D48F9">
        <w:rPr>
          <w:rFonts w:eastAsia="TimesNewRomanPS-BoldMT" w:cs="SimSun"/>
          <w:bCs/>
          <w:i/>
          <w:iCs/>
          <w:sz w:val="24"/>
          <w:lang w:eastAsia="zh-CN"/>
        </w:rPr>
        <w:t>1</w:t>
      </w:r>
      <w:r w:rsidR="009A2740">
        <w:rPr>
          <w:rFonts w:eastAsia="TimesNewRomanPS-BoldMT" w:cs="SimSun"/>
          <w:bCs/>
          <w:sz w:val="24"/>
          <w:lang w:eastAsia="zh-CN"/>
        </w:rPr>
        <w:t xml:space="preserve">s is </w:t>
      </w:r>
      <w:r w:rsidR="004E691B">
        <w:rPr>
          <w:rFonts w:eastAsia="TimesNewRomanPS-BoldMT" w:cs="SimSun"/>
          <w:bCs/>
          <w:sz w:val="24"/>
          <w:lang w:eastAsia="zh-CN"/>
        </w:rPr>
        <w:t xml:space="preserve">for a decimal number as input arguments </w:t>
      </w:r>
    </w:p>
    <w:p w14:paraId="734E6F51" w14:textId="77777777" w:rsidR="001576EE" w:rsidRDefault="001576EE" w:rsidP="005340C6">
      <w:pPr>
        <w:tabs>
          <w:tab w:val="left" w:pos="0"/>
          <w:tab w:val="left" w:pos="360"/>
        </w:tabs>
        <w:rPr>
          <w:rFonts w:eastAsia="TimesNewRomanPS-BoldMT" w:cs="SimSun"/>
          <w:bCs/>
          <w:sz w:val="24"/>
          <w:lang w:eastAsia="zh-CN"/>
        </w:rPr>
      </w:pPr>
    </w:p>
    <w:p w14:paraId="23117EA6" w14:textId="77777777" w:rsidR="00E81818" w:rsidRPr="003E2282" w:rsidRDefault="00E81818" w:rsidP="00E81818">
      <w:pPr>
        <w:tabs>
          <w:tab w:val="left" w:pos="0"/>
          <w:tab w:val="left" w:pos="360"/>
        </w:tabs>
        <w:rPr>
          <w:i/>
          <w:sz w:val="23"/>
          <w:szCs w:val="23"/>
        </w:rPr>
      </w:pPr>
      <w:r>
        <w:rPr>
          <w:rFonts w:eastAsia="TimesNewRomanPS-BoldMT" w:cs="SimSun"/>
          <w:bCs/>
          <w:i/>
          <w:sz w:val="24"/>
          <w:lang w:eastAsia="zh-CN"/>
        </w:rPr>
        <w:tab/>
      </w:r>
      <w:r>
        <w:rPr>
          <w:rFonts w:eastAsia="TimesNewRomanPS-BoldMT" w:cs="SimSun"/>
          <w:bCs/>
          <w:i/>
          <w:sz w:val="24"/>
          <w:lang w:eastAsia="zh-CN"/>
        </w:rPr>
        <w:tab/>
      </w:r>
      <w:r w:rsidRPr="003E2282">
        <w:rPr>
          <w:rFonts w:eastAsia="TimesNewRomanPS-BoldMT" w:cs="SimSun"/>
          <w:bCs/>
          <w:i/>
          <w:sz w:val="24"/>
          <w:lang w:eastAsia="zh-CN"/>
        </w:rPr>
        <w:t>Output</w:t>
      </w:r>
    </w:p>
    <w:p w14:paraId="71347966" w14:textId="77777777" w:rsidR="00E81818" w:rsidRDefault="00E81818" w:rsidP="00E81818">
      <w:pPr>
        <w:spacing w:line="305" w:lineRule="atLeast"/>
        <w:rPr>
          <w:rFonts w:eastAsia="Times New Roman"/>
          <w:i/>
          <w:sz w:val="26"/>
          <w:szCs w:val="26"/>
        </w:rPr>
      </w:pPr>
      <w:r w:rsidRPr="003E2282">
        <w:rPr>
          <w:rFonts w:eastAsia="Times New Roman"/>
          <w:i/>
          <w:sz w:val="26"/>
          <w:szCs w:val="26"/>
        </w:rPr>
        <w:tab/>
        <w:t>Enter</w:t>
      </w:r>
      <w:r>
        <w:rPr>
          <w:rFonts w:eastAsia="Times New Roman"/>
          <w:i/>
          <w:sz w:val="26"/>
          <w:szCs w:val="26"/>
        </w:rPr>
        <w:t xml:space="preserve"> decimal number</w:t>
      </w:r>
      <w:r w:rsidRPr="003E2282">
        <w:rPr>
          <w:rFonts w:eastAsia="Times New Roman"/>
          <w:i/>
          <w:sz w:val="26"/>
          <w:szCs w:val="26"/>
        </w:rPr>
        <w:t xml:space="preserve">: </w:t>
      </w:r>
      <w:r w:rsidR="00DC58F8">
        <w:rPr>
          <w:rFonts w:eastAsia="Times New Roman"/>
          <w:i/>
          <w:sz w:val="26"/>
          <w:szCs w:val="26"/>
        </w:rPr>
        <w:t>15</w:t>
      </w:r>
    </w:p>
    <w:p w14:paraId="052228C2" w14:textId="77777777" w:rsidR="00E81818" w:rsidRDefault="00E81818" w:rsidP="00E81818">
      <w:pPr>
        <w:spacing w:line="305" w:lineRule="atLeast"/>
        <w:rPr>
          <w:rFonts w:eastAsia="Times New Roman"/>
          <w:i/>
          <w:sz w:val="26"/>
          <w:szCs w:val="26"/>
        </w:rPr>
      </w:pPr>
    </w:p>
    <w:p w14:paraId="0A8240C5" w14:textId="77777777" w:rsidR="00B1085E" w:rsidRDefault="00E81818" w:rsidP="00E81818">
      <w:pPr>
        <w:spacing w:line="305" w:lineRule="atLeast"/>
        <w:rPr>
          <w:rFonts w:eastAsia="Times New Roman"/>
          <w:i/>
          <w:sz w:val="26"/>
          <w:szCs w:val="26"/>
        </w:rPr>
      </w:pPr>
      <w:r>
        <w:rPr>
          <w:rFonts w:eastAsia="Times New Roman"/>
          <w:i/>
          <w:sz w:val="26"/>
          <w:szCs w:val="26"/>
        </w:rPr>
        <w:tab/>
      </w:r>
      <w:r w:rsidR="00E97464">
        <w:rPr>
          <w:rFonts w:eastAsia="Times New Roman"/>
          <w:i/>
          <w:sz w:val="26"/>
          <w:szCs w:val="26"/>
        </w:rPr>
        <w:t xml:space="preserve">There are 4 ones in given </w:t>
      </w:r>
      <w:r w:rsidR="00654D62">
        <w:rPr>
          <w:rFonts w:eastAsia="Times New Roman"/>
          <w:i/>
          <w:sz w:val="26"/>
          <w:szCs w:val="26"/>
        </w:rPr>
        <w:t>decimal number</w:t>
      </w:r>
    </w:p>
    <w:p w14:paraId="41FB7213" w14:textId="77777777" w:rsidR="00B1085E" w:rsidRDefault="00B1085E" w:rsidP="00E81818">
      <w:pPr>
        <w:spacing w:line="305" w:lineRule="atLeast"/>
        <w:rPr>
          <w:rFonts w:eastAsia="Times New Roman"/>
          <w:i/>
          <w:sz w:val="26"/>
          <w:szCs w:val="26"/>
        </w:rPr>
      </w:pPr>
    </w:p>
    <w:p w14:paraId="665418B1" w14:textId="77777777" w:rsidR="00E81818" w:rsidRDefault="00B1085E" w:rsidP="00442BC3">
      <w:pPr>
        <w:tabs>
          <w:tab w:val="left" w:pos="0"/>
          <w:tab w:val="left" w:pos="360"/>
        </w:tabs>
        <w:rPr>
          <w:rFonts w:eastAsia="Times New Roman"/>
          <w:i/>
          <w:sz w:val="26"/>
          <w:szCs w:val="26"/>
        </w:rPr>
      </w:pPr>
      <w:r>
        <w:rPr>
          <w:rFonts w:eastAsia="Times New Roman"/>
          <w:i/>
          <w:sz w:val="26"/>
          <w:szCs w:val="26"/>
        </w:rPr>
        <w:tab/>
      </w:r>
      <w:r w:rsidRPr="00442BC3">
        <w:rPr>
          <w:rFonts w:eastAsia="TimesNewRomanPS-BoldMT" w:cs="SimSun"/>
          <w:bCs/>
          <w:sz w:val="24"/>
          <w:lang w:eastAsia="zh-CN"/>
        </w:rPr>
        <w:t xml:space="preserve">Notice that </w:t>
      </w:r>
      <w:r w:rsidRPr="00AF3401">
        <w:rPr>
          <w:rFonts w:eastAsia="TimesNewRomanPS-BoldMT" w:cs="SimSun"/>
          <w:bCs/>
          <w:i/>
          <w:iCs/>
          <w:sz w:val="24"/>
          <w:lang w:eastAsia="zh-CN"/>
        </w:rPr>
        <w:t>15</w:t>
      </w:r>
      <w:r w:rsidRPr="00442BC3">
        <w:rPr>
          <w:rFonts w:eastAsia="TimesNewRomanPS-BoldMT" w:cs="SimSun"/>
          <w:bCs/>
          <w:sz w:val="24"/>
          <w:lang w:eastAsia="zh-CN"/>
        </w:rPr>
        <w:t xml:space="preserve">’s binary number is </w:t>
      </w:r>
      <w:r w:rsidRPr="00AF3401">
        <w:rPr>
          <w:rFonts w:eastAsia="TimesNewRomanPS-BoldMT" w:cs="SimSun"/>
          <w:bCs/>
          <w:i/>
          <w:iCs/>
          <w:sz w:val="24"/>
          <w:lang w:eastAsia="zh-CN"/>
        </w:rPr>
        <w:t>1111</w:t>
      </w:r>
      <w:r w:rsidR="00E81818">
        <w:rPr>
          <w:rFonts w:eastAsia="Times New Roman"/>
          <w:i/>
          <w:sz w:val="26"/>
          <w:szCs w:val="26"/>
        </w:rPr>
        <w:t xml:space="preserve">  </w:t>
      </w:r>
    </w:p>
    <w:p w14:paraId="43443DAE" w14:textId="77777777" w:rsidR="00D1038D" w:rsidRDefault="00D1038D" w:rsidP="00442BC3">
      <w:pPr>
        <w:tabs>
          <w:tab w:val="left" w:pos="0"/>
          <w:tab w:val="left" w:pos="360"/>
        </w:tabs>
        <w:rPr>
          <w:rFonts w:eastAsia="Times New Roman"/>
          <w:i/>
          <w:sz w:val="26"/>
          <w:szCs w:val="26"/>
        </w:rPr>
      </w:pPr>
    </w:p>
    <w:p w14:paraId="1B263669" w14:textId="5989B255" w:rsidR="00A61E51" w:rsidRDefault="00A61E51" w:rsidP="00A61E51">
      <w:pPr>
        <w:spacing w:line="305" w:lineRule="atLeast"/>
        <w:rPr>
          <w:rFonts w:eastAsia="Times New Roman"/>
          <w:b/>
          <w:sz w:val="26"/>
          <w:szCs w:val="26"/>
        </w:rPr>
      </w:pPr>
      <w:r w:rsidRPr="00CA10D4">
        <w:rPr>
          <w:rFonts w:eastAsia="Times New Roman"/>
          <w:b/>
          <w:sz w:val="26"/>
          <w:szCs w:val="26"/>
        </w:rPr>
        <w:t>Answer:</w:t>
      </w:r>
    </w:p>
    <w:p w14:paraId="5DEE585A" w14:textId="77777777" w:rsidR="00310EB1" w:rsidRPr="00310EB1" w:rsidRDefault="00310EB1" w:rsidP="00310EB1">
      <w:pPr>
        <w:spacing w:line="305" w:lineRule="atLeast"/>
        <w:rPr>
          <w:rFonts w:eastAsia="Times New Roman"/>
          <w:sz w:val="26"/>
          <w:szCs w:val="26"/>
        </w:rPr>
      </w:pPr>
      <w:r w:rsidRPr="00310EB1">
        <w:rPr>
          <w:rFonts w:eastAsia="Times New Roman"/>
          <w:sz w:val="26"/>
          <w:szCs w:val="26"/>
        </w:rPr>
        <w:t>#include &lt;stdio.h&gt;</w:t>
      </w:r>
    </w:p>
    <w:p w14:paraId="1BC06158" w14:textId="77777777" w:rsidR="00310EB1" w:rsidRPr="00310EB1" w:rsidRDefault="00310EB1" w:rsidP="00310EB1">
      <w:pPr>
        <w:spacing w:line="305" w:lineRule="atLeast"/>
        <w:rPr>
          <w:rFonts w:eastAsia="Times New Roman"/>
          <w:sz w:val="26"/>
          <w:szCs w:val="26"/>
        </w:rPr>
      </w:pPr>
    </w:p>
    <w:p w14:paraId="3E632EFB" w14:textId="77777777" w:rsidR="00310EB1" w:rsidRPr="00310EB1" w:rsidRDefault="00310EB1" w:rsidP="00310EB1">
      <w:pPr>
        <w:spacing w:line="305" w:lineRule="atLeast"/>
        <w:rPr>
          <w:rFonts w:eastAsia="Times New Roman"/>
          <w:sz w:val="26"/>
          <w:szCs w:val="26"/>
        </w:rPr>
      </w:pPr>
      <w:r w:rsidRPr="00310EB1">
        <w:rPr>
          <w:rFonts w:eastAsia="Times New Roman"/>
          <w:sz w:val="26"/>
          <w:szCs w:val="26"/>
        </w:rPr>
        <w:t>int main() {</w:t>
      </w:r>
    </w:p>
    <w:p w14:paraId="7E0E2DFE" w14:textId="77777777" w:rsidR="00310EB1" w:rsidRPr="00310EB1" w:rsidRDefault="00310EB1" w:rsidP="00310EB1">
      <w:pPr>
        <w:spacing w:line="305" w:lineRule="atLeast"/>
        <w:rPr>
          <w:rFonts w:eastAsia="Times New Roman"/>
          <w:sz w:val="26"/>
          <w:szCs w:val="26"/>
        </w:rPr>
      </w:pPr>
      <w:r w:rsidRPr="00310EB1">
        <w:rPr>
          <w:rFonts w:eastAsia="Times New Roman"/>
          <w:sz w:val="26"/>
          <w:szCs w:val="26"/>
        </w:rPr>
        <w:t xml:space="preserve">    int decimal_no, count_one = 0;</w:t>
      </w:r>
    </w:p>
    <w:p w14:paraId="01076F2D" w14:textId="77777777" w:rsidR="00310EB1" w:rsidRPr="00310EB1" w:rsidRDefault="00310EB1" w:rsidP="00310EB1">
      <w:pPr>
        <w:spacing w:line="305" w:lineRule="atLeast"/>
        <w:rPr>
          <w:rFonts w:eastAsia="Times New Roman"/>
          <w:sz w:val="26"/>
          <w:szCs w:val="26"/>
        </w:rPr>
      </w:pPr>
    </w:p>
    <w:p w14:paraId="1540B53E" w14:textId="77777777" w:rsidR="00310EB1" w:rsidRPr="00310EB1" w:rsidRDefault="00310EB1" w:rsidP="00310EB1">
      <w:pPr>
        <w:spacing w:line="305" w:lineRule="atLeast"/>
        <w:rPr>
          <w:rFonts w:eastAsia="Times New Roman"/>
          <w:sz w:val="26"/>
          <w:szCs w:val="26"/>
        </w:rPr>
      </w:pPr>
      <w:r w:rsidRPr="00310EB1">
        <w:rPr>
          <w:rFonts w:eastAsia="Times New Roman"/>
          <w:sz w:val="26"/>
          <w:szCs w:val="26"/>
        </w:rPr>
        <w:t xml:space="preserve">    printf("Enter decimal number: ");</w:t>
      </w:r>
    </w:p>
    <w:p w14:paraId="6E75BF39" w14:textId="77777777" w:rsidR="00310EB1" w:rsidRPr="00310EB1" w:rsidRDefault="00310EB1" w:rsidP="00310EB1">
      <w:pPr>
        <w:spacing w:line="305" w:lineRule="atLeast"/>
        <w:rPr>
          <w:rFonts w:eastAsia="Times New Roman"/>
          <w:sz w:val="26"/>
          <w:szCs w:val="26"/>
        </w:rPr>
      </w:pPr>
      <w:r w:rsidRPr="00310EB1">
        <w:rPr>
          <w:rFonts w:eastAsia="Times New Roman"/>
          <w:sz w:val="26"/>
          <w:szCs w:val="26"/>
        </w:rPr>
        <w:t xml:space="preserve">    scanf("%d", &amp;decimal_no);</w:t>
      </w:r>
    </w:p>
    <w:p w14:paraId="3635DFC9" w14:textId="77777777" w:rsidR="00310EB1" w:rsidRPr="00310EB1" w:rsidRDefault="00310EB1" w:rsidP="00310EB1">
      <w:pPr>
        <w:spacing w:line="305" w:lineRule="atLeast"/>
        <w:rPr>
          <w:rFonts w:eastAsia="Times New Roman"/>
          <w:sz w:val="26"/>
          <w:szCs w:val="26"/>
        </w:rPr>
      </w:pPr>
    </w:p>
    <w:p w14:paraId="4BD6FDCE" w14:textId="77777777" w:rsidR="00310EB1" w:rsidRPr="00310EB1" w:rsidRDefault="00310EB1" w:rsidP="00310EB1">
      <w:pPr>
        <w:spacing w:line="305" w:lineRule="atLeast"/>
        <w:rPr>
          <w:rFonts w:eastAsia="Times New Roman"/>
          <w:sz w:val="26"/>
          <w:szCs w:val="26"/>
        </w:rPr>
      </w:pPr>
      <w:r w:rsidRPr="00310EB1">
        <w:rPr>
          <w:rFonts w:eastAsia="Times New Roman"/>
          <w:sz w:val="26"/>
          <w:szCs w:val="26"/>
        </w:rPr>
        <w:t xml:space="preserve">    while(decimal_no) {</w:t>
      </w:r>
    </w:p>
    <w:p w14:paraId="11D3B53C" w14:textId="77777777" w:rsidR="00310EB1" w:rsidRPr="00310EB1" w:rsidRDefault="00310EB1" w:rsidP="00310EB1">
      <w:pPr>
        <w:spacing w:line="305" w:lineRule="atLeast"/>
        <w:rPr>
          <w:rFonts w:eastAsia="Times New Roman"/>
          <w:sz w:val="26"/>
          <w:szCs w:val="26"/>
        </w:rPr>
      </w:pPr>
      <w:r w:rsidRPr="00310EB1">
        <w:rPr>
          <w:rFonts w:eastAsia="Times New Roman"/>
          <w:sz w:val="26"/>
          <w:szCs w:val="26"/>
        </w:rPr>
        <w:t xml:space="preserve">        if(decimal_no &amp; 1) {</w:t>
      </w:r>
    </w:p>
    <w:p w14:paraId="01DC79C5" w14:textId="77777777" w:rsidR="00310EB1" w:rsidRPr="00310EB1" w:rsidRDefault="00310EB1" w:rsidP="00310EB1">
      <w:pPr>
        <w:spacing w:line="305" w:lineRule="atLeast"/>
        <w:rPr>
          <w:rFonts w:eastAsia="Times New Roman"/>
          <w:sz w:val="26"/>
          <w:szCs w:val="26"/>
        </w:rPr>
      </w:pPr>
      <w:r w:rsidRPr="00310EB1">
        <w:rPr>
          <w:rFonts w:eastAsia="Times New Roman"/>
          <w:sz w:val="26"/>
          <w:szCs w:val="26"/>
        </w:rPr>
        <w:t xml:space="preserve">            count_one++;</w:t>
      </w:r>
    </w:p>
    <w:p w14:paraId="02382C2C" w14:textId="77777777" w:rsidR="00310EB1" w:rsidRPr="00310EB1" w:rsidRDefault="00310EB1" w:rsidP="00310EB1">
      <w:pPr>
        <w:spacing w:line="305" w:lineRule="atLeast"/>
        <w:rPr>
          <w:rFonts w:eastAsia="Times New Roman"/>
          <w:sz w:val="26"/>
          <w:szCs w:val="26"/>
        </w:rPr>
      </w:pPr>
      <w:r w:rsidRPr="00310EB1">
        <w:rPr>
          <w:rFonts w:eastAsia="Times New Roman"/>
          <w:sz w:val="26"/>
          <w:szCs w:val="26"/>
        </w:rPr>
        <w:t xml:space="preserve">        }</w:t>
      </w:r>
    </w:p>
    <w:p w14:paraId="400350E7" w14:textId="77777777" w:rsidR="00310EB1" w:rsidRPr="00310EB1" w:rsidRDefault="00310EB1" w:rsidP="00310EB1">
      <w:pPr>
        <w:spacing w:line="305" w:lineRule="atLeast"/>
        <w:rPr>
          <w:rFonts w:eastAsia="Times New Roman"/>
          <w:sz w:val="26"/>
          <w:szCs w:val="26"/>
        </w:rPr>
      </w:pPr>
      <w:r w:rsidRPr="00310EB1">
        <w:rPr>
          <w:rFonts w:eastAsia="Times New Roman"/>
          <w:sz w:val="26"/>
          <w:szCs w:val="26"/>
        </w:rPr>
        <w:t xml:space="preserve">        decimal_no &gt;&gt;= 1;</w:t>
      </w:r>
    </w:p>
    <w:p w14:paraId="5A43923E" w14:textId="77777777" w:rsidR="00310EB1" w:rsidRPr="00310EB1" w:rsidRDefault="00310EB1" w:rsidP="00310EB1">
      <w:pPr>
        <w:spacing w:line="305" w:lineRule="atLeast"/>
        <w:rPr>
          <w:rFonts w:eastAsia="Times New Roman"/>
          <w:sz w:val="26"/>
          <w:szCs w:val="26"/>
        </w:rPr>
      </w:pPr>
      <w:r w:rsidRPr="00310EB1">
        <w:rPr>
          <w:rFonts w:eastAsia="Times New Roman"/>
          <w:sz w:val="26"/>
          <w:szCs w:val="26"/>
        </w:rPr>
        <w:t xml:space="preserve">    }</w:t>
      </w:r>
    </w:p>
    <w:p w14:paraId="6D4E2F09" w14:textId="77777777" w:rsidR="00310EB1" w:rsidRPr="00310EB1" w:rsidRDefault="00310EB1" w:rsidP="00310EB1">
      <w:pPr>
        <w:spacing w:line="305" w:lineRule="atLeast"/>
        <w:rPr>
          <w:rFonts w:eastAsia="Times New Roman"/>
          <w:sz w:val="26"/>
          <w:szCs w:val="26"/>
        </w:rPr>
      </w:pPr>
      <w:r w:rsidRPr="00310EB1">
        <w:rPr>
          <w:rFonts w:eastAsia="Times New Roman"/>
          <w:sz w:val="26"/>
          <w:szCs w:val="26"/>
        </w:rPr>
        <w:t xml:space="preserve">    printf("There are %d ones in given decimal number\n", count_one);</w:t>
      </w:r>
    </w:p>
    <w:p w14:paraId="6B6F564A" w14:textId="77777777" w:rsidR="00310EB1" w:rsidRPr="00310EB1" w:rsidRDefault="00310EB1" w:rsidP="00310EB1">
      <w:pPr>
        <w:spacing w:line="305" w:lineRule="atLeast"/>
        <w:rPr>
          <w:rFonts w:eastAsia="Times New Roman"/>
          <w:sz w:val="26"/>
          <w:szCs w:val="26"/>
        </w:rPr>
      </w:pPr>
      <w:r w:rsidRPr="00310EB1">
        <w:rPr>
          <w:rFonts w:eastAsia="Times New Roman"/>
          <w:sz w:val="26"/>
          <w:szCs w:val="26"/>
        </w:rPr>
        <w:t xml:space="preserve">    return 0;</w:t>
      </w:r>
    </w:p>
    <w:p w14:paraId="128B59BF" w14:textId="294E55FC" w:rsidR="00310EB1" w:rsidRPr="00310EB1" w:rsidRDefault="00310EB1" w:rsidP="00310EB1">
      <w:pPr>
        <w:spacing w:line="305" w:lineRule="atLeast"/>
        <w:rPr>
          <w:rFonts w:eastAsia="Times New Roman"/>
          <w:sz w:val="26"/>
          <w:szCs w:val="26"/>
        </w:rPr>
      </w:pPr>
      <w:r w:rsidRPr="00310EB1">
        <w:rPr>
          <w:rFonts w:eastAsia="Times New Roman"/>
          <w:sz w:val="26"/>
          <w:szCs w:val="26"/>
        </w:rPr>
        <w:t>}</w:t>
      </w:r>
    </w:p>
    <w:p w14:paraId="0294279A" w14:textId="7C032EFC" w:rsidR="00A61E51" w:rsidRPr="00CA10D4" w:rsidRDefault="00A61E51" w:rsidP="00A61E51">
      <w:pPr>
        <w:spacing w:line="305" w:lineRule="atLeast"/>
        <w:rPr>
          <w:rFonts w:eastAsia="Times New Roman"/>
          <w:b/>
          <w:sz w:val="26"/>
          <w:szCs w:val="26"/>
        </w:rPr>
      </w:pPr>
    </w:p>
    <w:p w14:paraId="2BFF0DF6" w14:textId="7E5642E2" w:rsidR="00E81818" w:rsidRDefault="00E81818" w:rsidP="005340C6">
      <w:pPr>
        <w:tabs>
          <w:tab w:val="left" w:pos="0"/>
          <w:tab w:val="left" w:pos="360"/>
        </w:tabs>
        <w:rPr>
          <w:rFonts w:eastAsia="TimesNewRomanPS-BoldMT" w:cs="SimSun"/>
          <w:bCs/>
          <w:sz w:val="24"/>
          <w:lang w:eastAsia="zh-CN"/>
        </w:rPr>
      </w:pPr>
    </w:p>
    <w:p w14:paraId="18A140FD" w14:textId="212E782E" w:rsidR="00E83B14" w:rsidRDefault="00E83B14" w:rsidP="005340C6">
      <w:pPr>
        <w:tabs>
          <w:tab w:val="left" w:pos="0"/>
          <w:tab w:val="left" w:pos="360"/>
        </w:tabs>
        <w:rPr>
          <w:rFonts w:eastAsia="TimesNewRomanPS-BoldMT" w:cs="SimSun"/>
          <w:bCs/>
          <w:sz w:val="24"/>
          <w:lang w:eastAsia="zh-CN"/>
        </w:rPr>
      </w:pPr>
    </w:p>
    <w:p w14:paraId="01CAB19C" w14:textId="580C705B" w:rsidR="00E83B14" w:rsidRDefault="00E83B14" w:rsidP="005340C6">
      <w:pPr>
        <w:tabs>
          <w:tab w:val="left" w:pos="0"/>
          <w:tab w:val="left" w:pos="360"/>
        </w:tabs>
        <w:rPr>
          <w:rFonts w:eastAsia="TimesNewRomanPS-BoldMT" w:cs="SimSun"/>
          <w:bCs/>
          <w:sz w:val="24"/>
          <w:lang w:eastAsia="zh-CN"/>
        </w:rPr>
      </w:pPr>
    </w:p>
    <w:p w14:paraId="703F4639" w14:textId="4675F084" w:rsidR="00E83B14" w:rsidRDefault="00E83B14" w:rsidP="005340C6">
      <w:pPr>
        <w:tabs>
          <w:tab w:val="left" w:pos="0"/>
          <w:tab w:val="left" w:pos="360"/>
        </w:tabs>
        <w:rPr>
          <w:rFonts w:eastAsia="TimesNewRomanPS-BoldMT" w:cs="SimSun"/>
          <w:bCs/>
          <w:sz w:val="24"/>
          <w:lang w:eastAsia="zh-CN"/>
        </w:rPr>
      </w:pPr>
    </w:p>
    <w:p w14:paraId="3598E2E0" w14:textId="77777777" w:rsidR="00E83B14" w:rsidRDefault="00E83B14" w:rsidP="005340C6">
      <w:pPr>
        <w:tabs>
          <w:tab w:val="left" w:pos="0"/>
          <w:tab w:val="left" w:pos="360"/>
        </w:tabs>
        <w:rPr>
          <w:rFonts w:eastAsia="TimesNewRomanPS-BoldMT" w:cs="SimSun"/>
          <w:bCs/>
          <w:sz w:val="24"/>
          <w:lang w:eastAsia="zh-CN"/>
        </w:rPr>
      </w:pPr>
    </w:p>
    <w:p w14:paraId="72C7505C" w14:textId="77777777" w:rsidR="00442BC3" w:rsidRDefault="00BC314B" w:rsidP="00911697">
      <w:pPr>
        <w:tabs>
          <w:tab w:val="left" w:pos="360"/>
        </w:tabs>
        <w:ind w:left="180" w:hanging="180"/>
        <w:rPr>
          <w:rFonts w:eastAsia="TimesNewRomanPS-BoldMT" w:cs="SimSun"/>
          <w:bCs/>
          <w:sz w:val="24"/>
          <w:lang w:eastAsia="zh-CN"/>
        </w:rPr>
      </w:pPr>
      <w:r>
        <w:rPr>
          <w:rFonts w:eastAsia="TimesNewRomanPS-BoldMT" w:cs="SimSun"/>
          <w:bCs/>
          <w:sz w:val="24"/>
          <w:lang w:eastAsia="zh-CN"/>
        </w:rPr>
        <w:t xml:space="preserve">5. </w:t>
      </w:r>
      <w:r w:rsidR="00D402BF">
        <w:rPr>
          <w:rFonts w:eastAsia="TimesNewRomanPS-BoldMT" w:cs="SimSun"/>
          <w:bCs/>
          <w:sz w:val="24"/>
          <w:lang w:eastAsia="zh-CN"/>
        </w:rPr>
        <w:t xml:space="preserve">There is a kind of </w:t>
      </w:r>
      <w:r w:rsidR="00D402BF" w:rsidRPr="00D849A1">
        <w:rPr>
          <w:rFonts w:eastAsia="TimesNewRomanPS-BoldMT" w:cs="SimSun"/>
          <w:bCs/>
          <w:sz w:val="24"/>
          <w:lang w:eastAsia="zh-CN"/>
        </w:rPr>
        <w:t xml:space="preserve">bacterium </w:t>
      </w:r>
      <w:r w:rsidR="00D402BF">
        <w:rPr>
          <w:rFonts w:eastAsia="TimesNewRomanPS-BoldMT" w:cs="SimSun"/>
          <w:bCs/>
          <w:sz w:val="24"/>
          <w:lang w:eastAsia="zh-CN"/>
        </w:rPr>
        <w:t xml:space="preserve">with two </w:t>
      </w:r>
      <w:r w:rsidR="00D6706F" w:rsidRPr="00D6706F">
        <w:rPr>
          <w:rFonts w:eastAsia="TimesNewRomanPS-BoldMT" w:cs="SimSun"/>
          <w:bCs/>
          <w:sz w:val="24"/>
          <w:lang w:eastAsia="zh-CN"/>
        </w:rPr>
        <w:t>sub-species</w:t>
      </w:r>
      <w:r w:rsidR="00D6706F">
        <w:rPr>
          <w:rFonts w:eastAsia="TimesNewRomanPS-BoldMT" w:cs="SimSun" w:hint="eastAsia"/>
          <w:bCs/>
          <w:sz w:val="24"/>
          <w:lang w:eastAsia="zh-CN"/>
        </w:rPr>
        <w:t xml:space="preserve"> </w:t>
      </w:r>
      <w:r w:rsidR="00D6706F">
        <w:rPr>
          <w:rFonts w:eastAsia="TimesNewRomanPS-BoldMT" w:cs="SimSun"/>
          <w:bCs/>
          <w:sz w:val="24"/>
          <w:lang w:eastAsia="zh-CN"/>
        </w:rPr>
        <w:t>A a</w:t>
      </w:r>
      <w:r w:rsidR="004A0F8D">
        <w:rPr>
          <w:rFonts w:eastAsia="TimesNewRomanPS-BoldMT" w:cs="SimSun"/>
          <w:bCs/>
          <w:sz w:val="24"/>
          <w:lang w:eastAsia="zh-CN"/>
        </w:rPr>
        <w:t xml:space="preserve">nd B. They are very similar </w:t>
      </w:r>
      <w:r w:rsidR="00AA1E3C">
        <w:rPr>
          <w:rFonts w:eastAsia="TimesNewRomanPS-BoldMT" w:cs="SimSun"/>
          <w:bCs/>
          <w:sz w:val="24"/>
          <w:lang w:eastAsia="zh-CN"/>
        </w:rPr>
        <w:t xml:space="preserve">and </w:t>
      </w:r>
      <w:r w:rsidR="00D6706F">
        <w:rPr>
          <w:rFonts w:eastAsia="TimesNewRomanPS-BoldMT" w:cs="SimSun"/>
          <w:bCs/>
          <w:sz w:val="24"/>
          <w:lang w:eastAsia="zh-CN"/>
        </w:rPr>
        <w:t xml:space="preserve">difficult to differentiate, but the major difference between them is capability of </w:t>
      </w:r>
      <w:r w:rsidR="00D6706F" w:rsidRPr="00D6706F">
        <w:rPr>
          <w:rFonts w:eastAsia="TimesNewRomanPS-BoldMT" w:cs="SimSun"/>
          <w:bCs/>
          <w:sz w:val="24"/>
          <w:lang w:eastAsia="zh-CN"/>
        </w:rPr>
        <w:t>reproduction</w:t>
      </w:r>
      <w:r w:rsidR="00D6706F">
        <w:rPr>
          <w:rFonts w:eastAsia="TimesNewRomanPS-BoldMT" w:cs="SimSun"/>
          <w:bCs/>
          <w:sz w:val="24"/>
          <w:lang w:eastAsia="zh-CN"/>
        </w:rPr>
        <w:t xml:space="preserve">. And </w:t>
      </w:r>
      <w:r w:rsidR="00851591">
        <w:rPr>
          <w:rFonts w:eastAsia="TimesNewRomanPS-BoldMT" w:cs="SimSun"/>
          <w:bCs/>
          <w:sz w:val="24"/>
          <w:lang w:eastAsia="zh-CN"/>
        </w:rPr>
        <w:t xml:space="preserve">reproduction in </w:t>
      </w:r>
      <w:r w:rsidR="00D6706F">
        <w:rPr>
          <w:rFonts w:eastAsia="TimesNewRomanPS-BoldMT" w:cs="SimSun"/>
          <w:bCs/>
          <w:sz w:val="24"/>
          <w:lang w:eastAsia="zh-CN"/>
        </w:rPr>
        <w:t>A is much stronger than that of B</w:t>
      </w:r>
      <w:r w:rsidR="00EB1756">
        <w:rPr>
          <w:rFonts w:eastAsia="TimesNewRomanPS-BoldMT" w:cs="SimSun"/>
          <w:bCs/>
          <w:sz w:val="24"/>
          <w:lang w:eastAsia="zh-CN"/>
        </w:rPr>
        <w:t xml:space="preserve">. Assuming that in a research center, </w:t>
      </w:r>
      <w:r w:rsidR="001101C8">
        <w:rPr>
          <w:rFonts w:eastAsia="TimesNewRomanPS-BoldMT" w:cs="SimSun"/>
          <w:bCs/>
          <w:sz w:val="24"/>
          <w:lang w:eastAsia="zh-CN"/>
        </w:rPr>
        <w:t>researcher ma</w:t>
      </w:r>
      <w:r w:rsidR="000573E3">
        <w:rPr>
          <w:rFonts w:eastAsia="TimesNewRomanPS-BoldMT" w:cs="SimSun"/>
          <w:bCs/>
          <w:sz w:val="24"/>
          <w:lang w:eastAsia="zh-CN"/>
        </w:rPr>
        <w:t xml:space="preserve">ssed up </w:t>
      </w:r>
      <w:r w:rsidR="00D849A1" w:rsidRPr="00D849A1">
        <w:rPr>
          <w:rFonts w:eastAsia="TimesNewRomanPS-BoldMT" w:cs="SimSun"/>
          <w:bCs/>
          <w:sz w:val="24"/>
          <w:lang w:eastAsia="zh-CN"/>
        </w:rPr>
        <w:t>Petri dish</w:t>
      </w:r>
      <w:r w:rsidR="00695044">
        <w:rPr>
          <w:rFonts w:eastAsia="TimesNewRomanPS-BoldMT" w:cs="SimSun"/>
          <w:bCs/>
          <w:sz w:val="24"/>
          <w:lang w:eastAsia="zh-CN"/>
        </w:rPr>
        <w:t>es</w:t>
      </w:r>
      <w:r w:rsidR="00D849A1">
        <w:rPr>
          <w:rFonts w:eastAsia="TimesNewRomanPS-BoldMT" w:cs="SimSun" w:hint="eastAsia"/>
          <w:bCs/>
          <w:sz w:val="24"/>
          <w:lang w:eastAsia="zh-CN"/>
        </w:rPr>
        <w:t xml:space="preserve"> </w:t>
      </w:r>
      <w:r w:rsidR="00D849A1">
        <w:rPr>
          <w:rFonts w:eastAsia="TimesNewRomanPS-BoldMT" w:cs="SimSun"/>
          <w:bCs/>
          <w:sz w:val="24"/>
          <w:lang w:eastAsia="zh-CN"/>
        </w:rPr>
        <w:t xml:space="preserve">with A and B </w:t>
      </w:r>
      <w:r w:rsidR="00D849A1" w:rsidRPr="00D849A1">
        <w:rPr>
          <w:rFonts w:eastAsia="TimesNewRomanPS-BoldMT" w:cs="SimSun"/>
          <w:bCs/>
          <w:sz w:val="24"/>
          <w:lang w:eastAsia="zh-CN"/>
        </w:rPr>
        <w:t>bacterium</w:t>
      </w:r>
      <w:r w:rsidR="00695044">
        <w:rPr>
          <w:rFonts w:eastAsia="TimesNewRomanPS-BoldMT" w:cs="SimSun"/>
          <w:bCs/>
          <w:sz w:val="24"/>
          <w:lang w:eastAsia="zh-CN"/>
        </w:rPr>
        <w:t xml:space="preserve">, </w:t>
      </w:r>
      <w:r w:rsidR="007D2291">
        <w:rPr>
          <w:rFonts w:eastAsia="TimesNewRomanPS-BoldMT" w:cs="SimSun"/>
          <w:bCs/>
          <w:sz w:val="24"/>
          <w:lang w:eastAsia="zh-CN"/>
        </w:rPr>
        <w:t xml:space="preserve">write a program to find </w:t>
      </w:r>
      <w:r w:rsidR="00DC07D0">
        <w:rPr>
          <w:rFonts w:eastAsia="TimesNewRomanPS-BoldMT" w:cs="SimSun"/>
          <w:bCs/>
          <w:sz w:val="24"/>
          <w:lang w:eastAsia="zh-CN"/>
        </w:rPr>
        <w:t>which one i</w:t>
      </w:r>
      <w:r w:rsidR="00B36509">
        <w:rPr>
          <w:rFonts w:eastAsia="TimesNewRomanPS-BoldMT" w:cs="SimSun"/>
          <w:bCs/>
          <w:sz w:val="24"/>
          <w:lang w:eastAsia="zh-CN"/>
        </w:rPr>
        <w:t>s A, and which one is B in terms of each</w:t>
      </w:r>
      <w:r w:rsidR="00DC07D0">
        <w:rPr>
          <w:rFonts w:eastAsia="TimesNewRomanPS-BoldMT" w:cs="SimSun"/>
          <w:bCs/>
          <w:sz w:val="24"/>
          <w:lang w:eastAsia="zh-CN"/>
        </w:rPr>
        <w:t xml:space="preserve"> </w:t>
      </w:r>
      <w:r w:rsidR="00DC07D0" w:rsidRPr="00D6706F">
        <w:rPr>
          <w:rFonts w:eastAsia="TimesNewRomanPS-BoldMT" w:cs="SimSun"/>
          <w:bCs/>
          <w:sz w:val="24"/>
          <w:lang w:eastAsia="zh-CN"/>
        </w:rPr>
        <w:t>reproduction</w:t>
      </w:r>
      <w:r w:rsidR="005E0E62">
        <w:rPr>
          <w:rFonts w:eastAsia="TimesNewRomanPS-BoldMT" w:cs="SimSun"/>
          <w:bCs/>
          <w:sz w:val="24"/>
          <w:lang w:eastAsia="zh-CN"/>
        </w:rPr>
        <w:t xml:space="preserve"> rate, </w:t>
      </w:r>
      <w:r w:rsidR="005E0E62">
        <w:rPr>
          <w:rFonts w:eastAsia="TimesNewRomanPS-BoldMT" w:cs="SimSun"/>
          <w:bCs/>
          <w:sz w:val="24"/>
          <w:lang w:eastAsia="zh-CN"/>
        </w:rPr>
        <w:lastRenderedPageBreak/>
        <w:t>g</w:t>
      </w:r>
      <w:r w:rsidR="006F1B88">
        <w:rPr>
          <w:rFonts w:eastAsia="TimesNewRomanPS-BoldMT" w:cs="SimSun"/>
          <w:bCs/>
          <w:sz w:val="24"/>
          <w:lang w:eastAsia="zh-CN"/>
        </w:rPr>
        <w:t xml:space="preserve">iven that </w:t>
      </w:r>
      <w:r w:rsidR="00445BF4" w:rsidRPr="00D6706F">
        <w:rPr>
          <w:rFonts w:eastAsia="TimesNewRomanPS-BoldMT" w:cs="SimSun"/>
          <w:bCs/>
          <w:sz w:val="24"/>
          <w:lang w:eastAsia="zh-CN"/>
        </w:rPr>
        <w:t>reproduction</w:t>
      </w:r>
      <w:r w:rsidR="00445BF4">
        <w:rPr>
          <w:rFonts w:eastAsia="TimesNewRomanPS-BoldMT" w:cs="SimSun"/>
          <w:bCs/>
          <w:sz w:val="24"/>
          <w:lang w:eastAsia="zh-CN"/>
        </w:rPr>
        <w:t xml:space="preserve"> rate is the ratio of </w:t>
      </w:r>
      <w:r w:rsidR="00AE1FB6">
        <w:rPr>
          <w:rFonts w:eastAsia="TimesNewRomanPS-BoldMT" w:cs="SimSun"/>
          <w:bCs/>
          <w:sz w:val="24"/>
          <w:lang w:eastAsia="zh-CN"/>
        </w:rPr>
        <w:t xml:space="preserve">new </w:t>
      </w:r>
      <w:r w:rsidR="00DC01E3">
        <w:rPr>
          <w:rFonts w:eastAsia="TimesNewRomanPS-BoldMT" w:cs="SimSun"/>
          <w:bCs/>
          <w:sz w:val="24"/>
          <w:lang w:eastAsia="zh-CN"/>
        </w:rPr>
        <w:t>number of bacteria</w:t>
      </w:r>
      <w:r w:rsidR="00461111">
        <w:rPr>
          <w:rFonts w:eastAsia="TimesNewRomanPS-BoldMT" w:cs="SimSun"/>
          <w:bCs/>
          <w:sz w:val="24"/>
          <w:lang w:eastAsia="zh-CN"/>
        </w:rPr>
        <w:t xml:space="preserve"> to original number </w:t>
      </w:r>
      <w:r w:rsidR="00021FAE">
        <w:rPr>
          <w:rFonts w:eastAsia="TimesNewRomanPS-BoldMT" w:cs="SimSun"/>
          <w:bCs/>
          <w:sz w:val="24"/>
          <w:lang w:eastAsia="zh-CN"/>
        </w:rPr>
        <w:t>after one hour</w:t>
      </w:r>
      <w:r w:rsidR="00D82E08">
        <w:rPr>
          <w:rFonts w:eastAsia="TimesNewRomanPS-BoldMT" w:cs="SimSun"/>
          <w:bCs/>
          <w:sz w:val="24"/>
          <w:lang w:eastAsia="zh-CN"/>
        </w:rPr>
        <w:t xml:space="preserve"> (PR = new </w:t>
      </w:r>
      <w:r w:rsidR="00DC01E3" w:rsidRPr="00DC01E3">
        <w:rPr>
          <w:rFonts w:eastAsia="TimesNewRomanPS-BoldMT" w:cs="SimSun"/>
          <w:bCs/>
          <w:sz w:val="24"/>
          <w:lang w:eastAsia="zh-CN"/>
        </w:rPr>
        <w:t>bacterial</w:t>
      </w:r>
      <w:r w:rsidR="00DC01E3">
        <w:rPr>
          <w:rFonts w:eastAsia="TimesNewRomanPS-BoldMT" w:cs="SimSun"/>
          <w:bCs/>
          <w:sz w:val="24"/>
          <w:lang w:eastAsia="zh-CN"/>
        </w:rPr>
        <w:t xml:space="preserve"> </w:t>
      </w:r>
      <w:r w:rsidR="00D82E08">
        <w:rPr>
          <w:rFonts w:eastAsia="TimesNewRomanPS-BoldMT" w:cs="SimSun"/>
          <w:bCs/>
          <w:sz w:val="24"/>
          <w:lang w:eastAsia="zh-CN"/>
        </w:rPr>
        <w:t xml:space="preserve">number / original </w:t>
      </w:r>
      <w:r w:rsidR="00DC01E3" w:rsidRPr="00DC01E3">
        <w:rPr>
          <w:rFonts w:eastAsia="TimesNewRomanPS-BoldMT" w:cs="SimSun"/>
          <w:bCs/>
          <w:sz w:val="24"/>
          <w:lang w:eastAsia="zh-CN"/>
        </w:rPr>
        <w:t xml:space="preserve">bacterial </w:t>
      </w:r>
      <w:r w:rsidR="00D82E08">
        <w:rPr>
          <w:rFonts w:eastAsia="TimesNewRomanPS-BoldMT" w:cs="SimSun"/>
          <w:bCs/>
          <w:sz w:val="24"/>
          <w:lang w:eastAsia="zh-CN"/>
        </w:rPr>
        <w:t>numbers)</w:t>
      </w:r>
      <w:r w:rsidR="00DC01E3">
        <w:rPr>
          <w:rFonts w:eastAsia="TimesNewRomanPS-BoldMT" w:cs="SimSun"/>
          <w:bCs/>
          <w:sz w:val="24"/>
          <w:lang w:eastAsia="zh-CN"/>
        </w:rPr>
        <w:t xml:space="preserve">. </w:t>
      </w:r>
      <w:r w:rsidR="007F3CEC">
        <w:rPr>
          <w:rFonts w:eastAsia="TimesNewRomanPS-BoldMT" w:cs="SimSun"/>
          <w:bCs/>
          <w:sz w:val="24"/>
          <w:lang w:eastAsia="zh-CN"/>
        </w:rPr>
        <w:t xml:space="preserve">Because of the huge </w:t>
      </w:r>
      <w:r w:rsidR="005E5D43">
        <w:rPr>
          <w:rFonts w:eastAsia="TimesNewRomanPS-BoldMT" w:cs="SimSun"/>
          <w:bCs/>
          <w:sz w:val="24"/>
          <w:lang w:eastAsia="zh-CN"/>
        </w:rPr>
        <w:t xml:space="preserve">different </w:t>
      </w:r>
      <w:r w:rsidR="005E5D43" w:rsidRPr="00D6706F">
        <w:rPr>
          <w:rFonts w:eastAsia="TimesNewRomanPS-BoldMT" w:cs="SimSun"/>
          <w:bCs/>
          <w:sz w:val="24"/>
          <w:lang w:eastAsia="zh-CN"/>
        </w:rPr>
        <w:t>reproduction</w:t>
      </w:r>
      <w:r w:rsidR="005E5D43">
        <w:rPr>
          <w:rFonts w:eastAsia="TimesNewRomanPS-BoldMT" w:cs="SimSun"/>
          <w:bCs/>
          <w:sz w:val="24"/>
          <w:lang w:eastAsia="zh-CN"/>
        </w:rPr>
        <w:t xml:space="preserve"> rate</w:t>
      </w:r>
      <w:r w:rsidR="00FD78B0">
        <w:rPr>
          <w:rFonts w:eastAsia="TimesNewRomanPS-BoldMT" w:cs="SimSun"/>
          <w:bCs/>
          <w:sz w:val="24"/>
          <w:lang w:eastAsia="zh-CN"/>
        </w:rPr>
        <w:t xml:space="preserve">, it means that </w:t>
      </w:r>
      <w:r w:rsidR="004035FD">
        <w:rPr>
          <w:rFonts w:eastAsia="TimesNewRomanPS-BoldMT" w:cs="SimSun"/>
          <w:bCs/>
          <w:sz w:val="24"/>
          <w:lang w:eastAsia="zh-CN"/>
        </w:rPr>
        <w:t xml:space="preserve">the difference </w:t>
      </w:r>
      <w:r w:rsidR="00040BE0">
        <w:rPr>
          <w:rFonts w:eastAsia="TimesNewRomanPS-BoldMT" w:cs="SimSun"/>
          <w:bCs/>
          <w:sz w:val="24"/>
          <w:lang w:eastAsia="zh-CN"/>
        </w:rPr>
        <w:t xml:space="preserve">of </w:t>
      </w:r>
      <w:r w:rsidR="003D0986">
        <w:rPr>
          <w:rFonts w:eastAsia="TimesNewRomanPS-BoldMT" w:cs="SimSun"/>
          <w:bCs/>
          <w:sz w:val="24"/>
          <w:lang w:eastAsia="zh-CN"/>
        </w:rPr>
        <w:t xml:space="preserve">PR </w:t>
      </w:r>
      <w:r w:rsidR="004035FD">
        <w:rPr>
          <w:rFonts w:eastAsia="TimesNewRomanPS-BoldMT" w:cs="SimSun"/>
          <w:bCs/>
          <w:sz w:val="24"/>
          <w:lang w:eastAsia="zh-CN"/>
        </w:rPr>
        <w:t xml:space="preserve">in </w:t>
      </w:r>
      <w:r w:rsidR="00FD78B0">
        <w:rPr>
          <w:rFonts w:eastAsia="TimesNewRomanPS-BoldMT" w:cs="SimSun"/>
          <w:bCs/>
          <w:sz w:val="24"/>
          <w:lang w:eastAsia="zh-CN"/>
        </w:rPr>
        <w:t xml:space="preserve">any two </w:t>
      </w:r>
      <w:r w:rsidR="00FD78B0" w:rsidRPr="00D849A1">
        <w:rPr>
          <w:rFonts w:eastAsia="TimesNewRomanPS-BoldMT" w:cs="SimSun"/>
          <w:bCs/>
          <w:sz w:val="24"/>
          <w:lang w:eastAsia="zh-CN"/>
        </w:rPr>
        <w:t>Petri dish</w:t>
      </w:r>
      <w:r w:rsidR="00FD78B0">
        <w:rPr>
          <w:rFonts w:eastAsia="TimesNewRomanPS-BoldMT" w:cs="SimSun"/>
          <w:bCs/>
          <w:sz w:val="24"/>
          <w:lang w:eastAsia="zh-CN"/>
        </w:rPr>
        <w:t xml:space="preserve">es </w:t>
      </w:r>
      <w:r w:rsidR="0078164D">
        <w:rPr>
          <w:rFonts w:eastAsia="TimesNewRomanPS-BoldMT" w:cs="SimSun"/>
          <w:bCs/>
          <w:sz w:val="24"/>
          <w:lang w:eastAsia="zh-CN"/>
        </w:rPr>
        <w:t xml:space="preserve">belonging to </w:t>
      </w:r>
      <w:r w:rsidR="00040BE0">
        <w:rPr>
          <w:rFonts w:eastAsia="TimesNewRomanPS-BoldMT" w:cs="SimSun"/>
          <w:bCs/>
          <w:sz w:val="24"/>
          <w:lang w:eastAsia="zh-CN"/>
        </w:rPr>
        <w:t xml:space="preserve">the same </w:t>
      </w:r>
      <w:r w:rsidR="00040BE0" w:rsidRPr="00D6706F">
        <w:rPr>
          <w:rFonts w:eastAsia="TimesNewRomanPS-BoldMT" w:cs="SimSun"/>
          <w:bCs/>
          <w:sz w:val="24"/>
          <w:lang w:eastAsia="zh-CN"/>
        </w:rPr>
        <w:t>sub-species</w:t>
      </w:r>
      <w:r w:rsidR="00040BE0">
        <w:rPr>
          <w:rFonts w:eastAsia="TimesNewRomanPS-BoldMT" w:cs="SimSun"/>
          <w:bCs/>
          <w:sz w:val="24"/>
          <w:lang w:eastAsia="zh-CN"/>
        </w:rPr>
        <w:t xml:space="preserve"> is extremely smaller than </w:t>
      </w:r>
      <w:r w:rsidR="00B64395">
        <w:rPr>
          <w:rFonts w:eastAsia="TimesNewRomanPS-BoldMT" w:cs="SimSun"/>
          <w:bCs/>
          <w:sz w:val="24"/>
          <w:lang w:eastAsia="zh-CN"/>
        </w:rPr>
        <w:t xml:space="preserve">that </w:t>
      </w:r>
      <w:r w:rsidR="0078164D">
        <w:rPr>
          <w:rFonts w:eastAsia="TimesNewRomanPS-BoldMT" w:cs="SimSun"/>
          <w:bCs/>
          <w:sz w:val="24"/>
          <w:lang w:eastAsia="zh-CN"/>
        </w:rPr>
        <w:t xml:space="preserve">in </w:t>
      </w:r>
      <w:r w:rsidR="00150AF5">
        <w:rPr>
          <w:rFonts w:eastAsia="TimesNewRomanPS-BoldMT" w:cs="SimSun"/>
          <w:bCs/>
          <w:sz w:val="24"/>
          <w:lang w:eastAsia="zh-CN"/>
        </w:rPr>
        <w:t xml:space="preserve">any two </w:t>
      </w:r>
      <w:r w:rsidR="00150AF5" w:rsidRPr="00D849A1">
        <w:rPr>
          <w:rFonts w:eastAsia="TimesNewRomanPS-BoldMT" w:cs="SimSun"/>
          <w:bCs/>
          <w:sz w:val="24"/>
          <w:lang w:eastAsia="zh-CN"/>
        </w:rPr>
        <w:t>Petri dish</w:t>
      </w:r>
      <w:r w:rsidR="00150AF5">
        <w:rPr>
          <w:rFonts w:eastAsia="TimesNewRomanPS-BoldMT" w:cs="SimSun"/>
          <w:bCs/>
          <w:sz w:val="24"/>
          <w:lang w:eastAsia="zh-CN"/>
        </w:rPr>
        <w:t xml:space="preserve">es belonging to </w:t>
      </w:r>
      <w:r w:rsidR="0078164D">
        <w:rPr>
          <w:rFonts w:eastAsia="TimesNewRomanPS-BoldMT" w:cs="SimSun"/>
          <w:bCs/>
          <w:sz w:val="24"/>
          <w:lang w:eastAsia="zh-CN"/>
        </w:rPr>
        <w:t xml:space="preserve">the different </w:t>
      </w:r>
      <w:r w:rsidR="009E02DC" w:rsidRPr="00D6706F">
        <w:rPr>
          <w:rFonts w:eastAsia="TimesNewRomanPS-BoldMT" w:cs="SimSun"/>
          <w:bCs/>
          <w:sz w:val="24"/>
          <w:lang w:eastAsia="zh-CN"/>
        </w:rPr>
        <w:t>sub-species</w:t>
      </w:r>
      <w:r w:rsidR="00B17548">
        <w:rPr>
          <w:rFonts w:eastAsia="TimesNewRomanPS-BoldMT" w:cs="SimSun"/>
          <w:bCs/>
          <w:sz w:val="24"/>
          <w:lang w:eastAsia="zh-CN"/>
        </w:rPr>
        <w:t xml:space="preserve">. </w:t>
      </w:r>
    </w:p>
    <w:p w14:paraId="6362C9E3" w14:textId="77777777" w:rsidR="00DC07D0" w:rsidRPr="005340C6" w:rsidRDefault="00DC07D0" w:rsidP="005340C6">
      <w:pPr>
        <w:tabs>
          <w:tab w:val="left" w:pos="0"/>
          <w:tab w:val="left" w:pos="360"/>
        </w:tabs>
        <w:rPr>
          <w:rFonts w:eastAsia="TimesNewRomanPS-BoldMT" w:cs="SimSun"/>
          <w:bCs/>
          <w:sz w:val="24"/>
          <w:lang w:eastAsia="zh-CN"/>
        </w:rPr>
      </w:pPr>
    </w:p>
    <w:p w14:paraId="5FE7FC07" w14:textId="77777777" w:rsidR="00B17548" w:rsidRPr="003E2282" w:rsidRDefault="00B17548" w:rsidP="00B17548">
      <w:pPr>
        <w:tabs>
          <w:tab w:val="left" w:pos="0"/>
          <w:tab w:val="left" w:pos="360"/>
        </w:tabs>
        <w:rPr>
          <w:i/>
          <w:sz w:val="23"/>
          <w:szCs w:val="23"/>
        </w:rPr>
      </w:pPr>
      <w:r>
        <w:rPr>
          <w:rFonts w:eastAsia="TimesNewRomanPS-BoldMT" w:cs="SimSun"/>
          <w:bCs/>
          <w:i/>
          <w:sz w:val="24"/>
          <w:lang w:eastAsia="zh-CN"/>
        </w:rPr>
        <w:tab/>
      </w:r>
      <w:r>
        <w:rPr>
          <w:rFonts w:eastAsia="TimesNewRomanPS-BoldMT" w:cs="SimSun"/>
          <w:bCs/>
          <w:i/>
          <w:sz w:val="24"/>
          <w:lang w:eastAsia="zh-CN"/>
        </w:rPr>
        <w:tab/>
      </w:r>
      <w:r w:rsidRPr="003E2282">
        <w:rPr>
          <w:rFonts w:eastAsia="TimesNewRomanPS-BoldMT" w:cs="SimSun"/>
          <w:bCs/>
          <w:i/>
          <w:sz w:val="24"/>
          <w:lang w:eastAsia="zh-CN"/>
        </w:rPr>
        <w:t>Output</w:t>
      </w:r>
    </w:p>
    <w:p w14:paraId="61BC8E54" w14:textId="77777777" w:rsidR="00B17548" w:rsidRDefault="00B17548" w:rsidP="00B17548">
      <w:pPr>
        <w:spacing w:line="305" w:lineRule="atLeast"/>
        <w:rPr>
          <w:rFonts w:eastAsia="Times New Roman"/>
          <w:i/>
          <w:sz w:val="26"/>
          <w:szCs w:val="26"/>
        </w:rPr>
      </w:pPr>
      <w:r w:rsidRPr="003E2282">
        <w:rPr>
          <w:rFonts w:eastAsia="Times New Roman"/>
          <w:i/>
          <w:sz w:val="26"/>
          <w:szCs w:val="26"/>
        </w:rPr>
        <w:tab/>
        <w:t>Enter</w:t>
      </w:r>
      <w:r>
        <w:rPr>
          <w:rFonts w:eastAsia="Times New Roman"/>
          <w:i/>
          <w:sz w:val="26"/>
          <w:szCs w:val="26"/>
        </w:rPr>
        <w:t xml:space="preserve"> </w:t>
      </w:r>
      <w:r w:rsidR="00B524BC">
        <w:rPr>
          <w:rFonts w:eastAsia="Times New Roman"/>
          <w:i/>
          <w:sz w:val="26"/>
          <w:szCs w:val="26"/>
        </w:rPr>
        <w:t xml:space="preserve">total </w:t>
      </w:r>
      <w:r>
        <w:rPr>
          <w:rFonts w:eastAsia="Times New Roman"/>
          <w:i/>
          <w:sz w:val="26"/>
          <w:szCs w:val="26"/>
        </w:rPr>
        <w:t>number</w:t>
      </w:r>
      <w:r w:rsidR="008332DB">
        <w:rPr>
          <w:rFonts w:eastAsia="Times New Roman"/>
          <w:i/>
          <w:sz w:val="26"/>
          <w:szCs w:val="26"/>
        </w:rPr>
        <w:t xml:space="preserve"> of </w:t>
      </w:r>
      <w:r w:rsidR="008332DB" w:rsidRPr="00B524BC">
        <w:rPr>
          <w:rFonts w:eastAsia="Times New Roman"/>
          <w:i/>
          <w:sz w:val="26"/>
          <w:szCs w:val="26"/>
        </w:rPr>
        <w:t>Petri dishes</w:t>
      </w:r>
      <w:r w:rsidRPr="003E2282">
        <w:rPr>
          <w:rFonts w:eastAsia="Times New Roman"/>
          <w:i/>
          <w:sz w:val="26"/>
          <w:szCs w:val="26"/>
        </w:rPr>
        <w:t xml:space="preserve">: </w:t>
      </w:r>
      <w:r>
        <w:rPr>
          <w:rFonts w:eastAsia="Times New Roman"/>
          <w:i/>
          <w:sz w:val="26"/>
          <w:szCs w:val="26"/>
        </w:rPr>
        <w:t>5</w:t>
      </w:r>
    </w:p>
    <w:p w14:paraId="19AD1B0A" w14:textId="77777777" w:rsidR="006466CF" w:rsidRDefault="00B524BC" w:rsidP="00656D08">
      <w:pPr>
        <w:spacing w:line="305" w:lineRule="atLeast"/>
        <w:ind w:left="720"/>
        <w:rPr>
          <w:rFonts w:eastAsia="Times New Roman"/>
          <w:i/>
          <w:sz w:val="26"/>
          <w:szCs w:val="26"/>
        </w:rPr>
      </w:pPr>
      <w:r>
        <w:rPr>
          <w:rFonts w:eastAsia="Times New Roman"/>
          <w:i/>
          <w:sz w:val="26"/>
          <w:szCs w:val="26"/>
        </w:rPr>
        <w:t xml:space="preserve">Enter </w:t>
      </w:r>
      <w:r w:rsidR="00227E0A" w:rsidRPr="00B524BC">
        <w:rPr>
          <w:rFonts w:eastAsia="Times New Roman"/>
          <w:i/>
          <w:sz w:val="26"/>
          <w:szCs w:val="26"/>
        </w:rPr>
        <w:t>Petri dish</w:t>
      </w:r>
      <w:r w:rsidR="00656D08">
        <w:rPr>
          <w:rFonts w:eastAsia="Times New Roman"/>
          <w:i/>
          <w:sz w:val="26"/>
          <w:szCs w:val="26"/>
        </w:rPr>
        <w:t xml:space="preserve"> </w:t>
      </w:r>
      <w:r w:rsidR="00656D08" w:rsidRPr="00B053F0">
        <w:rPr>
          <w:rFonts w:eastAsia="Times New Roman"/>
          <w:i/>
          <w:color w:val="FF0000"/>
          <w:sz w:val="26"/>
          <w:szCs w:val="26"/>
        </w:rPr>
        <w:t>label</w:t>
      </w:r>
      <w:r w:rsidR="00C2064A">
        <w:rPr>
          <w:rFonts w:eastAsia="Times New Roman"/>
          <w:i/>
          <w:sz w:val="26"/>
          <w:szCs w:val="26"/>
        </w:rPr>
        <w:t xml:space="preserve">, </w:t>
      </w:r>
      <w:r w:rsidR="00C2064A" w:rsidRPr="00B053F0">
        <w:rPr>
          <w:rFonts w:eastAsia="Times New Roman"/>
          <w:i/>
          <w:color w:val="FF0000"/>
          <w:sz w:val="26"/>
          <w:szCs w:val="26"/>
        </w:rPr>
        <w:t>original</w:t>
      </w:r>
      <w:r w:rsidR="00C2064A">
        <w:rPr>
          <w:rFonts w:eastAsia="Times New Roman"/>
          <w:i/>
          <w:sz w:val="26"/>
          <w:szCs w:val="26"/>
        </w:rPr>
        <w:t xml:space="preserve"> </w:t>
      </w:r>
      <w:r w:rsidR="005879F3">
        <w:rPr>
          <w:rFonts w:eastAsia="Times New Roman"/>
          <w:i/>
          <w:sz w:val="26"/>
          <w:szCs w:val="26"/>
        </w:rPr>
        <w:t>bacterial</w:t>
      </w:r>
      <w:r w:rsidR="006466CF">
        <w:rPr>
          <w:rFonts w:eastAsia="Times New Roman"/>
          <w:i/>
          <w:sz w:val="26"/>
          <w:szCs w:val="26"/>
        </w:rPr>
        <w:t xml:space="preserve"> </w:t>
      </w:r>
      <w:r w:rsidR="00C2064A">
        <w:rPr>
          <w:rFonts w:eastAsia="Times New Roman"/>
          <w:i/>
          <w:sz w:val="26"/>
          <w:szCs w:val="26"/>
        </w:rPr>
        <w:t xml:space="preserve">number, </w:t>
      </w:r>
      <w:r w:rsidR="00C2064A" w:rsidRPr="00B053F0">
        <w:rPr>
          <w:rFonts w:eastAsia="Times New Roman"/>
          <w:i/>
          <w:color w:val="FF0000"/>
          <w:sz w:val="26"/>
          <w:szCs w:val="26"/>
        </w:rPr>
        <w:t>new</w:t>
      </w:r>
      <w:r w:rsidR="00C2064A">
        <w:rPr>
          <w:rFonts w:eastAsia="Times New Roman"/>
          <w:i/>
          <w:sz w:val="26"/>
          <w:szCs w:val="26"/>
        </w:rPr>
        <w:t xml:space="preserve"> </w:t>
      </w:r>
      <w:r w:rsidR="006466CF">
        <w:rPr>
          <w:rFonts w:eastAsia="Times New Roman"/>
          <w:i/>
          <w:sz w:val="26"/>
          <w:szCs w:val="26"/>
        </w:rPr>
        <w:t>bacterial number</w:t>
      </w:r>
    </w:p>
    <w:p w14:paraId="20F2FF0A" w14:textId="77777777" w:rsidR="00923C27" w:rsidRDefault="00656D08" w:rsidP="006466CF">
      <w:pPr>
        <w:spacing w:line="305" w:lineRule="atLeast"/>
        <w:ind w:firstLine="720"/>
        <w:rPr>
          <w:rFonts w:eastAsia="Times New Roman"/>
          <w:i/>
          <w:sz w:val="26"/>
          <w:szCs w:val="26"/>
        </w:rPr>
      </w:pPr>
      <w:r>
        <w:rPr>
          <w:rFonts w:eastAsia="Times New Roman"/>
          <w:i/>
          <w:sz w:val="26"/>
          <w:szCs w:val="26"/>
        </w:rPr>
        <w:t xml:space="preserve">after one hour reproduction: </w:t>
      </w:r>
    </w:p>
    <w:p w14:paraId="252EE326" w14:textId="77777777" w:rsidR="008632B0" w:rsidRDefault="008632B0" w:rsidP="006466CF">
      <w:pPr>
        <w:spacing w:line="305" w:lineRule="atLeast"/>
        <w:ind w:firstLine="720"/>
        <w:rPr>
          <w:rFonts w:eastAsia="Times New Roman"/>
          <w:i/>
          <w:sz w:val="26"/>
          <w:szCs w:val="26"/>
        </w:rPr>
      </w:pPr>
    </w:p>
    <w:p w14:paraId="12CCEB58" w14:textId="77777777" w:rsidR="00923C27" w:rsidRPr="00923C27" w:rsidRDefault="00923C27" w:rsidP="00923C27">
      <w:pPr>
        <w:spacing w:line="305" w:lineRule="atLeast"/>
        <w:ind w:left="720"/>
        <w:rPr>
          <w:rFonts w:eastAsia="Times New Roman"/>
          <w:i/>
          <w:sz w:val="26"/>
          <w:szCs w:val="26"/>
        </w:rPr>
      </w:pPr>
      <w:r>
        <w:rPr>
          <w:rFonts w:eastAsia="Times New Roman"/>
          <w:i/>
          <w:sz w:val="26"/>
          <w:szCs w:val="26"/>
        </w:rPr>
        <w:t>1</w:t>
      </w:r>
      <w:r>
        <w:rPr>
          <w:rFonts w:eastAsia="Times New Roman"/>
          <w:i/>
          <w:sz w:val="26"/>
          <w:szCs w:val="26"/>
        </w:rPr>
        <w:tab/>
      </w:r>
      <w:r w:rsidRPr="00923C27">
        <w:rPr>
          <w:rFonts w:eastAsia="Times New Roman"/>
          <w:i/>
          <w:sz w:val="26"/>
          <w:szCs w:val="26"/>
        </w:rPr>
        <w:t xml:space="preserve">10 </w:t>
      </w:r>
      <w:r>
        <w:rPr>
          <w:rFonts w:eastAsia="Times New Roman"/>
          <w:i/>
          <w:sz w:val="26"/>
          <w:szCs w:val="26"/>
        </w:rPr>
        <w:tab/>
      </w:r>
      <w:r w:rsidRPr="00923C27">
        <w:rPr>
          <w:rFonts w:eastAsia="Times New Roman"/>
          <w:i/>
          <w:sz w:val="26"/>
          <w:szCs w:val="26"/>
        </w:rPr>
        <w:t>3456</w:t>
      </w:r>
    </w:p>
    <w:p w14:paraId="5A6D4DD5" w14:textId="77777777" w:rsidR="00923C27" w:rsidRPr="00923C27" w:rsidRDefault="00923C27" w:rsidP="00923C27">
      <w:pPr>
        <w:spacing w:line="305" w:lineRule="atLeast"/>
        <w:ind w:left="720"/>
        <w:rPr>
          <w:rFonts w:eastAsia="Times New Roman"/>
          <w:i/>
          <w:sz w:val="26"/>
          <w:szCs w:val="26"/>
        </w:rPr>
      </w:pPr>
      <w:r w:rsidRPr="00923C27">
        <w:rPr>
          <w:rFonts w:eastAsia="Times New Roman"/>
          <w:i/>
          <w:sz w:val="26"/>
          <w:szCs w:val="26"/>
        </w:rPr>
        <w:t xml:space="preserve">2 </w:t>
      </w:r>
      <w:r>
        <w:rPr>
          <w:rFonts w:eastAsia="Times New Roman"/>
          <w:i/>
          <w:sz w:val="26"/>
          <w:szCs w:val="26"/>
        </w:rPr>
        <w:tab/>
      </w:r>
      <w:r w:rsidRPr="00923C27">
        <w:rPr>
          <w:rFonts w:eastAsia="Times New Roman"/>
          <w:i/>
          <w:sz w:val="26"/>
          <w:szCs w:val="26"/>
        </w:rPr>
        <w:t xml:space="preserve">10 </w:t>
      </w:r>
      <w:r>
        <w:rPr>
          <w:rFonts w:eastAsia="Times New Roman"/>
          <w:i/>
          <w:sz w:val="26"/>
          <w:szCs w:val="26"/>
        </w:rPr>
        <w:tab/>
      </w:r>
      <w:r w:rsidRPr="00923C27">
        <w:rPr>
          <w:rFonts w:eastAsia="Times New Roman"/>
          <w:i/>
          <w:sz w:val="26"/>
          <w:szCs w:val="26"/>
        </w:rPr>
        <w:t>5644</w:t>
      </w:r>
    </w:p>
    <w:p w14:paraId="2E4FCD6E" w14:textId="77777777" w:rsidR="00923C27" w:rsidRPr="00923C27" w:rsidRDefault="00923C27" w:rsidP="00923C27">
      <w:pPr>
        <w:spacing w:line="305" w:lineRule="atLeast"/>
        <w:ind w:left="720"/>
        <w:rPr>
          <w:rFonts w:eastAsia="Times New Roman"/>
          <w:i/>
          <w:sz w:val="26"/>
          <w:szCs w:val="26"/>
        </w:rPr>
      </w:pPr>
      <w:r w:rsidRPr="00923C27">
        <w:rPr>
          <w:rFonts w:eastAsia="Times New Roman"/>
          <w:i/>
          <w:sz w:val="26"/>
          <w:szCs w:val="26"/>
        </w:rPr>
        <w:t xml:space="preserve">3 </w:t>
      </w:r>
      <w:r>
        <w:rPr>
          <w:rFonts w:eastAsia="Times New Roman"/>
          <w:i/>
          <w:sz w:val="26"/>
          <w:szCs w:val="26"/>
        </w:rPr>
        <w:tab/>
      </w:r>
      <w:r w:rsidRPr="00923C27">
        <w:rPr>
          <w:rFonts w:eastAsia="Times New Roman"/>
          <w:i/>
          <w:sz w:val="26"/>
          <w:szCs w:val="26"/>
        </w:rPr>
        <w:t xml:space="preserve">10 </w:t>
      </w:r>
      <w:r>
        <w:rPr>
          <w:rFonts w:eastAsia="Times New Roman"/>
          <w:i/>
          <w:sz w:val="26"/>
          <w:szCs w:val="26"/>
        </w:rPr>
        <w:tab/>
      </w:r>
      <w:r w:rsidRPr="00923C27">
        <w:rPr>
          <w:rFonts w:eastAsia="Times New Roman"/>
          <w:i/>
          <w:sz w:val="26"/>
          <w:szCs w:val="26"/>
        </w:rPr>
        <w:t>4566</w:t>
      </w:r>
    </w:p>
    <w:p w14:paraId="4688C1C3" w14:textId="77777777" w:rsidR="00923C27" w:rsidRPr="00923C27" w:rsidRDefault="00923C27" w:rsidP="00923C27">
      <w:pPr>
        <w:spacing w:line="305" w:lineRule="atLeast"/>
        <w:ind w:left="720"/>
        <w:rPr>
          <w:rFonts w:eastAsia="Times New Roman"/>
          <w:i/>
          <w:sz w:val="26"/>
          <w:szCs w:val="26"/>
        </w:rPr>
      </w:pPr>
      <w:r w:rsidRPr="00923C27">
        <w:rPr>
          <w:rFonts w:eastAsia="Times New Roman"/>
          <w:i/>
          <w:sz w:val="26"/>
          <w:szCs w:val="26"/>
        </w:rPr>
        <w:t xml:space="preserve">4 </w:t>
      </w:r>
      <w:r>
        <w:rPr>
          <w:rFonts w:eastAsia="Times New Roman"/>
          <w:i/>
          <w:sz w:val="26"/>
          <w:szCs w:val="26"/>
        </w:rPr>
        <w:tab/>
      </w:r>
      <w:r w:rsidRPr="00923C27">
        <w:rPr>
          <w:rFonts w:eastAsia="Times New Roman"/>
          <w:i/>
          <w:sz w:val="26"/>
          <w:szCs w:val="26"/>
        </w:rPr>
        <w:t xml:space="preserve">20 </w:t>
      </w:r>
      <w:r>
        <w:rPr>
          <w:rFonts w:eastAsia="Times New Roman"/>
          <w:i/>
          <w:sz w:val="26"/>
          <w:szCs w:val="26"/>
        </w:rPr>
        <w:tab/>
      </w:r>
      <w:r w:rsidRPr="00923C27">
        <w:rPr>
          <w:rFonts w:eastAsia="Times New Roman"/>
          <w:i/>
          <w:sz w:val="26"/>
          <w:szCs w:val="26"/>
        </w:rPr>
        <w:t>234</w:t>
      </w:r>
    </w:p>
    <w:p w14:paraId="077E36A7" w14:textId="77777777" w:rsidR="00923C27" w:rsidRPr="00923C27" w:rsidRDefault="00923C27" w:rsidP="00923C27">
      <w:pPr>
        <w:spacing w:line="305" w:lineRule="atLeast"/>
        <w:ind w:left="720"/>
        <w:rPr>
          <w:rFonts w:eastAsia="Times New Roman"/>
          <w:i/>
          <w:sz w:val="26"/>
          <w:szCs w:val="26"/>
        </w:rPr>
      </w:pPr>
      <w:r w:rsidRPr="00923C27">
        <w:rPr>
          <w:rFonts w:eastAsia="Times New Roman"/>
          <w:i/>
          <w:sz w:val="26"/>
          <w:szCs w:val="26"/>
        </w:rPr>
        <w:t xml:space="preserve">5 </w:t>
      </w:r>
      <w:r>
        <w:rPr>
          <w:rFonts w:eastAsia="Times New Roman"/>
          <w:i/>
          <w:sz w:val="26"/>
          <w:szCs w:val="26"/>
        </w:rPr>
        <w:tab/>
      </w:r>
      <w:r w:rsidRPr="00923C27">
        <w:rPr>
          <w:rFonts w:eastAsia="Times New Roman"/>
          <w:i/>
          <w:sz w:val="26"/>
          <w:szCs w:val="26"/>
        </w:rPr>
        <w:t xml:space="preserve">20 </w:t>
      </w:r>
      <w:r>
        <w:rPr>
          <w:rFonts w:eastAsia="Times New Roman"/>
          <w:i/>
          <w:sz w:val="26"/>
          <w:szCs w:val="26"/>
        </w:rPr>
        <w:tab/>
      </w:r>
      <w:r w:rsidRPr="00923C27">
        <w:rPr>
          <w:rFonts w:eastAsia="Times New Roman"/>
          <w:i/>
          <w:sz w:val="26"/>
          <w:szCs w:val="26"/>
        </w:rPr>
        <w:t>232</w:t>
      </w:r>
    </w:p>
    <w:p w14:paraId="6981EA52" w14:textId="77777777" w:rsidR="00B17548" w:rsidRDefault="00B17548" w:rsidP="00B17548">
      <w:pPr>
        <w:spacing w:line="305" w:lineRule="atLeast"/>
        <w:rPr>
          <w:rFonts w:eastAsia="Times New Roman"/>
          <w:i/>
          <w:sz w:val="26"/>
          <w:szCs w:val="26"/>
        </w:rPr>
      </w:pPr>
    </w:p>
    <w:p w14:paraId="38073CDB" w14:textId="77777777" w:rsidR="00C2064A" w:rsidRDefault="00C2064A" w:rsidP="00B17548">
      <w:pPr>
        <w:spacing w:line="305" w:lineRule="atLeast"/>
        <w:rPr>
          <w:rFonts w:eastAsia="Times New Roman"/>
          <w:i/>
          <w:sz w:val="26"/>
          <w:szCs w:val="26"/>
        </w:rPr>
      </w:pPr>
      <w:r>
        <w:rPr>
          <w:rFonts w:eastAsia="Times New Roman"/>
          <w:i/>
          <w:sz w:val="26"/>
          <w:szCs w:val="26"/>
        </w:rPr>
        <w:tab/>
        <w:t xml:space="preserve">Running results: </w:t>
      </w:r>
    </w:p>
    <w:p w14:paraId="08B67B13" w14:textId="77777777" w:rsidR="00C2064A" w:rsidRPr="00C2064A" w:rsidRDefault="00C2064A" w:rsidP="00B17548">
      <w:pPr>
        <w:spacing w:line="305" w:lineRule="atLeast"/>
        <w:rPr>
          <w:rFonts w:eastAsia="Times New Roman"/>
          <w:i/>
          <w:sz w:val="22"/>
          <w:szCs w:val="26"/>
        </w:rPr>
      </w:pPr>
      <w:r>
        <w:rPr>
          <w:rFonts w:eastAsia="Times New Roman"/>
          <w:i/>
          <w:sz w:val="26"/>
          <w:szCs w:val="26"/>
        </w:rPr>
        <w:tab/>
      </w:r>
      <w:r w:rsidRPr="00C2064A">
        <w:rPr>
          <w:rFonts w:eastAsia="Times New Roman"/>
          <w:i/>
          <w:color w:val="FF0000"/>
          <w:sz w:val="24"/>
          <w:szCs w:val="26"/>
        </w:rPr>
        <w:t>3</w:t>
      </w:r>
      <w:r w:rsidRPr="00C2064A">
        <w:rPr>
          <w:rFonts w:eastAsia="Times New Roman"/>
          <w:i/>
          <w:sz w:val="24"/>
          <w:szCs w:val="26"/>
        </w:rPr>
        <w:t xml:space="preserve"> in A </w:t>
      </w:r>
      <w:r w:rsidRPr="00C2064A">
        <w:rPr>
          <w:rFonts w:eastAsia="TimesNewRomanPS-BoldMT" w:cs="SimSun"/>
          <w:bCs/>
          <w:sz w:val="22"/>
          <w:lang w:eastAsia="zh-CN"/>
        </w:rPr>
        <w:t>sub-species</w:t>
      </w:r>
      <w:r w:rsidRPr="00C2064A">
        <w:rPr>
          <w:rFonts w:eastAsia="TimesNewRomanPS-BoldMT" w:cs="SimSun" w:hint="eastAsia"/>
          <w:bCs/>
          <w:sz w:val="22"/>
          <w:lang w:eastAsia="zh-CN"/>
        </w:rPr>
        <w:t xml:space="preserve"> </w:t>
      </w:r>
      <w:r w:rsidRPr="00C2064A">
        <w:rPr>
          <w:rFonts w:eastAsia="Times New Roman"/>
          <w:i/>
          <w:sz w:val="24"/>
          <w:szCs w:val="26"/>
        </w:rPr>
        <w:t xml:space="preserve">and Petri dish labels from smaller PR to bigger PR are </w:t>
      </w:r>
      <w:r w:rsidRPr="00B469A2">
        <w:rPr>
          <w:rFonts w:eastAsia="Times New Roman"/>
          <w:i/>
          <w:color w:val="FF0000"/>
          <w:sz w:val="22"/>
          <w:szCs w:val="26"/>
        </w:rPr>
        <w:t>1 3 2</w:t>
      </w:r>
    </w:p>
    <w:p w14:paraId="11D2DE9B" w14:textId="08C0035C" w:rsidR="00A61E51" w:rsidRDefault="00B17548" w:rsidP="004831A7">
      <w:pPr>
        <w:spacing w:line="305" w:lineRule="atLeast"/>
        <w:rPr>
          <w:rFonts w:eastAsia="Times New Roman"/>
          <w:i/>
          <w:sz w:val="24"/>
          <w:szCs w:val="26"/>
        </w:rPr>
      </w:pPr>
      <w:r w:rsidRPr="00C2064A">
        <w:rPr>
          <w:rFonts w:eastAsia="Times New Roman"/>
          <w:i/>
          <w:sz w:val="24"/>
          <w:szCs w:val="26"/>
        </w:rPr>
        <w:tab/>
      </w:r>
      <w:r w:rsidR="00B469A2">
        <w:rPr>
          <w:rFonts w:eastAsia="Times New Roman"/>
          <w:i/>
          <w:color w:val="FF0000"/>
          <w:sz w:val="24"/>
          <w:szCs w:val="26"/>
        </w:rPr>
        <w:t>2</w:t>
      </w:r>
      <w:r w:rsidR="00B469A2">
        <w:rPr>
          <w:rFonts w:eastAsia="Times New Roman"/>
          <w:i/>
          <w:sz w:val="24"/>
          <w:szCs w:val="26"/>
        </w:rPr>
        <w:t xml:space="preserve"> in B</w:t>
      </w:r>
      <w:r w:rsidR="00B469A2" w:rsidRPr="00C2064A">
        <w:rPr>
          <w:rFonts w:eastAsia="Times New Roman"/>
          <w:i/>
          <w:sz w:val="24"/>
          <w:szCs w:val="26"/>
        </w:rPr>
        <w:t xml:space="preserve"> </w:t>
      </w:r>
      <w:r w:rsidR="00B469A2" w:rsidRPr="00C2064A">
        <w:rPr>
          <w:rFonts w:eastAsia="TimesNewRomanPS-BoldMT" w:cs="SimSun"/>
          <w:bCs/>
          <w:sz w:val="22"/>
          <w:lang w:eastAsia="zh-CN"/>
        </w:rPr>
        <w:t>sub-species</w:t>
      </w:r>
      <w:r w:rsidR="00B469A2" w:rsidRPr="00C2064A">
        <w:rPr>
          <w:rFonts w:eastAsia="TimesNewRomanPS-BoldMT" w:cs="SimSun" w:hint="eastAsia"/>
          <w:bCs/>
          <w:sz w:val="22"/>
          <w:lang w:eastAsia="zh-CN"/>
        </w:rPr>
        <w:t xml:space="preserve"> </w:t>
      </w:r>
      <w:r w:rsidR="00B469A2" w:rsidRPr="00C2064A">
        <w:rPr>
          <w:rFonts w:eastAsia="Times New Roman"/>
          <w:i/>
          <w:sz w:val="24"/>
          <w:szCs w:val="26"/>
        </w:rPr>
        <w:t xml:space="preserve">and Petri dish labels from smaller PR to bigger PR are </w:t>
      </w:r>
      <w:r w:rsidR="00873E4D">
        <w:rPr>
          <w:rFonts w:eastAsia="Times New Roman"/>
          <w:i/>
          <w:color w:val="FF0000"/>
          <w:sz w:val="22"/>
          <w:szCs w:val="26"/>
        </w:rPr>
        <w:t>5 4</w:t>
      </w:r>
    </w:p>
    <w:p w14:paraId="432641D2" w14:textId="77777777" w:rsidR="00A61E51" w:rsidRPr="00A61E51" w:rsidRDefault="00A61E51" w:rsidP="00A61E51">
      <w:pPr>
        <w:rPr>
          <w:rFonts w:eastAsia="Times New Roman"/>
          <w:sz w:val="24"/>
          <w:szCs w:val="26"/>
        </w:rPr>
      </w:pPr>
    </w:p>
    <w:p w14:paraId="494D8DAE" w14:textId="2DB7E983" w:rsidR="00A61E51" w:rsidRDefault="00A61E51" w:rsidP="00A61E51">
      <w:pPr>
        <w:rPr>
          <w:rFonts w:eastAsia="Times New Roman"/>
          <w:sz w:val="24"/>
          <w:szCs w:val="26"/>
        </w:rPr>
      </w:pPr>
    </w:p>
    <w:p w14:paraId="46C8A4FC" w14:textId="2F90F9B8" w:rsidR="00A61E51" w:rsidRDefault="00A61E51" w:rsidP="00A61E51">
      <w:pPr>
        <w:spacing w:line="305" w:lineRule="atLeast"/>
        <w:rPr>
          <w:rFonts w:eastAsia="Times New Roman"/>
          <w:b/>
          <w:sz w:val="26"/>
          <w:szCs w:val="26"/>
        </w:rPr>
      </w:pPr>
      <w:r w:rsidRPr="00CA10D4">
        <w:rPr>
          <w:rFonts w:eastAsia="Times New Roman"/>
          <w:b/>
          <w:sz w:val="26"/>
          <w:szCs w:val="26"/>
        </w:rPr>
        <w:t>Answer:</w:t>
      </w:r>
      <w:r w:rsidR="00041A80">
        <w:rPr>
          <w:rFonts w:eastAsia="Times New Roman"/>
          <w:b/>
          <w:sz w:val="26"/>
          <w:szCs w:val="26"/>
        </w:rPr>
        <w:t xml:space="preserve"> </w:t>
      </w:r>
    </w:p>
    <w:p w14:paraId="67C8CD1D" w14:textId="1D71BBC0" w:rsidR="00041A80" w:rsidRDefault="00041A80" w:rsidP="00A61E51">
      <w:pPr>
        <w:spacing w:line="305" w:lineRule="atLeast"/>
        <w:rPr>
          <w:rFonts w:eastAsia="Times New Roman"/>
          <w:b/>
          <w:sz w:val="26"/>
          <w:szCs w:val="26"/>
        </w:rPr>
      </w:pPr>
    </w:p>
    <w:p w14:paraId="7707D678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>#include &lt;stdio.h&gt;</w:t>
      </w:r>
    </w:p>
    <w:p w14:paraId="02BBBD66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</w:p>
    <w:p w14:paraId="775D92A5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>int main() {</w:t>
      </w:r>
    </w:p>
    <w:p w14:paraId="5BCFC4AB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int total_number_of_petri_dishes, i, j, label, original_bacterial_number, updated_bacterial_number[100], PR;</w:t>
      </w:r>
    </w:p>
    <w:p w14:paraId="4CB8C749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int A_species = 0, B_species = 0;</w:t>
      </w:r>
    </w:p>
    <w:p w14:paraId="67C21C53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int A_lebels[100], B_labels[100];</w:t>
      </w:r>
    </w:p>
    <w:p w14:paraId="1CC59012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</w:p>
    <w:p w14:paraId="6234B5F0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printf("Enter total number of Petri dishes: ");</w:t>
      </w:r>
    </w:p>
    <w:p w14:paraId="1B34A942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scanf("%d", &amp;total_number_of_petri_dishes);</w:t>
      </w:r>
    </w:p>
    <w:p w14:paraId="4E4E0020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</w:p>
    <w:p w14:paraId="2167997A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for (i = 0; i &lt; total_number_of_petri_dishes; i++) {</w:t>
      </w:r>
    </w:p>
    <w:p w14:paraId="1E77AC99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  printf("Enter Petri dish label, original bacterial number, new bacterial number after one hour reproduction: ");</w:t>
      </w:r>
    </w:p>
    <w:p w14:paraId="702523CC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  scanf("%d %d %d", &amp;label, &amp;original_bacterial_number, &amp;updated_bacterial_number[i]);</w:t>
      </w:r>
    </w:p>
    <w:p w14:paraId="5BDB4E7B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</w:p>
    <w:p w14:paraId="075EAAD1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  PR = updated_bacterial_number[i] / original_bacterial_number;</w:t>
      </w:r>
    </w:p>
    <w:p w14:paraId="55CBB724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</w:p>
    <w:p w14:paraId="033DC828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lastRenderedPageBreak/>
        <w:t xml:space="preserve">    if (PR &gt; 100) {</w:t>
      </w:r>
    </w:p>
    <w:p w14:paraId="74346578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    A_lebels[A_species++] = label;</w:t>
      </w:r>
    </w:p>
    <w:p w14:paraId="19259C9E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  } else {</w:t>
      </w:r>
    </w:p>
    <w:p w14:paraId="52F612B8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    B_labels[B_species++] = label;</w:t>
      </w:r>
    </w:p>
    <w:p w14:paraId="4538F4F6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  }</w:t>
      </w:r>
    </w:p>
    <w:p w14:paraId="351A4C39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}</w:t>
      </w:r>
    </w:p>
    <w:p w14:paraId="4CEAEBCA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</w:p>
    <w:p w14:paraId="6B64905A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printf("Running results:\n");</w:t>
      </w:r>
    </w:p>
    <w:p w14:paraId="0C02C316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</w:p>
    <w:p w14:paraId="6102D62B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for (i = 0; i &lt; A_species - 1; i++) {</w:t>
      </w:r>
    </w:p>
    <w:p w14:paraId="44DF0BC8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  for (j = i + 1; j &lt; A_species; j++) {</w:t>
      </w:r>
    </w:p>
    <w:p w14:paraId="3BD3E188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    if (updated_bacterial_number[i] &gt; updated_bacterial_number[j]) {</w:t>
      </w:r>
    </w:p>
    <w:p w14:paraId="4A7FEB22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      int temp = A_lebels[i];</w:t>
      </w:r>
    </w:p>
    <w:p w14:paraId="286C5131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      A_lebels[i] = A_lebels[j];</w:t>
      </w:r>
    </w:p>
    <w:p w14:paraId="5E739679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      A_lebels[j] = temp;</w:t>
      </w:r>
    </w:p>
    <w:p w14:paraId="13607959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    }</w:t>
      </w:r>
    </w:p>
    <w:p w14:paraId="771C198E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  }</w:t>
      </w:r>
    </w:p>
    <w:p w14:paraId="0C0D4EB5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}</w:t>
      </w:r>
    </w:p>
    <w:p w14:paraId="75911B71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</w:p>
    <w:p w14:paraId="5AD6A5E6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for (i = 0; i &lt; B_species - 1; i++) {</w:t>
      </w:r>
    </w:p>
    <w:p w14:paraId="77A75F76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  for (j = i + 1; j &lt; B_species; j++) {</w:t>
      </w:r>
    </w:p>
    <w:p w14:paraId="6B063C2F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    if (updated_bacterial_number[i] &gt; updated_bacterial_number[j]) {</w:t>
      </w:r>
    </w:p>
    <w:p w14:paraId="693FBCE6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      int temp = B_labels[i];</w:t>
      </w:r>
    </w:p>
    <w:p w14:paraId="4D3EBE10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      B_labels[i] = B_labels[j];</w:t>
      </w:r>
    </w:p>
    <w:p w14:paraId="7B0E44F9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      B_labels[j] = temp;</w:t>
      </w:r>
    </w:p>
    <w:p w14:paraId="6D790A80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    }</w:t>
      </w:r>
    </w:p>
    <w:p w14:paraId="5794CF0E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  }</w:t>
      </w:r>
    </w:p>
    <w:p w14:paraId="02D81DFD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}</w:t>
      </w:r>
    </w:p>
    <w:p w14:paraId="3803147B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</w:p>
    <w:p w14:paraId="6935748C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printf("%d in A sub-species and Petri dish labels from smaller PR to bigger PR are ", A_species);</w:t>
      </w:r>
    </w:p>
    <w:p w14:paraId="42C502BD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for (i = 0; i &lt; A_species; i++) {</w:t>
      </w:r>
    </w:p>
    <w:p w14:paraId="1B06EB5F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  if (i &gt; 0) {</w:t>
      </w:r>
    </w:p>
    <w:p w14:paraId="738065C3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    printf(" ");</w:t>
      </w:r>
    </w:p>
    <w:p w14:paraId="1FCCEA45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  }</w:t>
      </w:r>
    </w:p>
    <w:p w14:paraId="1344196F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  printf("%d", A_lebels[i]);</w:t>
      </w:r>
    </w:p>
    <w:p w14:paraId="36906BED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}</w:t>
      </w:r>
    </w:p>
    <w:p w14:paraId="5D892A34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printf("\n");</w:t>
      </w:r>
    </w:p>
    <w:p w14:paraId="7224F530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</w:p>
    <w:p w14:paraId="0EDF2CA6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printf("%d in B sub-species and Petri dish labels from smaller PR to bigger PR are ", B_species);</w:t>
      </w:r>
    </w:p>
    <w:p w14:paraId="22C099AC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for (i = 0; i &lt; B_species; i++) {</w:t>
      </w:r>
    </w:p>
    <w:p w14:paraId="51D42C42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lastRenderedPageBreak/>
        <w:t xml:space="preserve">    if (i &gt; 0) {</w:t>
      </w:r>
    </w:p>
    <w:p w14:paraId="53B2B279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    printf(" ");</w:t>
      </w:r>
    </w:p>
    <w:p w14:paraId="0975A546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  }</w:t>
      </w:r>
    </w:p>
    <w:p w14:paraId="015235B1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  printf("%d", B_labels[i]);</w:t>
      </w:r>
    </w:p>
    <w:p w14:paraId="49E270D0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}</w:t>
      </w:r>
    </w:p>
    <w:p w14:paraId="0F0EA72B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printf("\n");</w:t>
      </w:r>
    </w:p>
    <w:p w14:paraId="402FE620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</w:p>
    <w:p w14:paraId="089C3ABC" w14:textId="77777777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 xml:space="preserve">  return 0;</w:t>
      </w:r>
    </w:p>
    <w:p w14:paraId="2F3C6741" w14:textId="6C86015B" w:rsidR="00041A80" w:rsidRPr="002634DE" w:rsidRDefault="00041A80" w:rsidP="00041A80">
      <w:pPr>
        <w:spacing w:line="305" w:lineRule="atLeast"/>
        <w:rPr>
          <w:rFonts w:eastAsia="Times New Roman"/>
          <w:sz w:val="26"/>
          <w:szCs w:val="26"/>
        </w:rPr>
      </w:pPr>
      <w:r w:rsidRPr="002634DE">
        <w:rPr>
          <w:rFonts w:eastAsia="Times New Roman"/>
          <w:sz w:val="26"/>
          <w:szCs w:val="26"/>
        </w:rPr>
        <w:t>}</w:t>
      </w:r>
    </w:p>
    <w:p w14:paraId="0386005D" w14:textId="15739826" w:rsidR="003A404B" w:rsidRPr="00A61E51" w:rsidRDefault="003A404B" w:rsidP="00A61E51">
      <w:pPr>
        <w:rPr>
          <w:rFonts w:eastAsia="Times New Roman"/>
          <w:sz w:val="24"/>
          <w:szCs w:val="26"/>
        </w:rPr>
      </w:pPr>
    </w:p>
    <w:sectPr w:rsidR="003A404B" w:rsidRPr="00A61E51">
      <w:pgSz w:w="12240" w:h="15840"/>
      <w:pgMar w:top="1440" w:right="176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NewRomanPS-BoldMT">
    <w:altName w:val="宋体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6"/>
    <w:multiLevelType w:val="multilevel"/>
    <w:tmpl w:val="00000006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8"/>
    <w:multiLevelType w:val="multilevel"/>
    <w:tmpl w:val="00000008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FE7106"/>
    <w:multiLevelType w:val="hybridMultilevel"/>
    <w:tmpl w:val="6AE2B9F0"/>
    <w:lvl w:ilvl="0" w:tplc="686C600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75015"/>
    <w:multiLevelType w:val="singleLevel"/>
    <w:tmpl w:val="00000000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5A2747A9"/>
    <w:multiLevelType w:val="hybridMultilevel"/>
    <w:tmpl w:val="E0584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doNotDemarcateInvalidXml/>
  <w:compat>
    <w:spaceForUL/>
    <w:doNotLeaveBackslashAlon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74D"/>
    <w:rsid w:val="00021FAE"/>
    <w:rsid w:val="00022C48"/>
    <w:rsid w:val="0003398E"/>
    <w:rsid w:val="00040BE0"/>
    <w:rsid w:val="00041A80"/>
    <w:rsid w:val="00045CF5"/>
    <w:rsid w:val="000573E3"/>
    <w:rsid w:val="0007312B"/>
    <w:rsid w:val="00086A01"/>
    <w:rsid w:val="00090951"/>
    <w:rsid w:val="000B0368"/>
    <w:rsid w:val="000B2E1D"/>
    <w:rsid w:val="000B7D28"/>
    <w:rsid w:val="000C5D36"/>
    <w:rsid w:val="000D0D37"/>
    <w:rsid w:val="000D0EB9"/>
    <w:rsid w:val="000E1E08"/>
    <w:rsid w:val="000E2558"/>
    <w:rsid w:val="000E5617"/>
    <w:rsid w:val="000F3F2F"/>
    <w:rsid w:val="000F7793"/>
    <w:rsid w:val="00106DA6"/>
    <w:rsid w:val="001101C8"/>
    <w:rsid w:val="0012483B"/>
    <w:rsid w:val="00130A2B"/>
    <w:rsid w:val="001318E6"/>
    <w:rsid w:val="00145CFD"/>
    <w:rsid w:val="00150AF5"/>
    <w:rsid w:val="00154A84"/>
    <w:rsid w:val="001576EE"/>
    <w:rsid w:val="00172A27"/>
    <w:rsid w:val="00175DF3"/>
    <w:rsid w:val="0018374A"/>
    <w:rsid w:val="00197DBB"/>
    <w:rsid w:val="001A1C8B"/>
    <w:rsid w:val="001B225E"/>
    <w:rsid w:val="001C0942"/>
    <w:rsid w:val="001C3665"/>
    <w:rsid w:val="001C51DE"/>
    <w:rsid w:val="001D1592"/>
    <w:rsid w:val="001D42F2"/>
    <w:rsid w:val="001F0D9A"/>
    <w:rsid w:val="00210A62"/>
    <w:rsid w:val="00225C0D"/>
    <w:rsid w:val="00227E0A"/>
    <w:rsid w:val="00230B47"/>
    <w:rsid w:val="00237963"/>
    <w:rsid w:val="00257FF6"/>
    <w:rsid w:val="002619B4"/>
    <w:rsid w:val="002634DE"/>
    <w:rsid w:val="002710DC"/>
    <w:rsid w:val="00281864"/>
    <w:rsid w:val="002961A0"/>
    <w:rsid w:val="00296520"/>
    <w:rsid w:val="002A1CFC"/>
    <w:rsid w:val="002B167D"/>
    <w:rsid w:val="002C0EFE"/>
    <w:rsid w:val="002D5B28"/>
    <w:rsid w:val="002D75AA"/>
    <w:rsid w:val="002E1DA6"/>
    <w:rsid w:val="002F2F9A"/>
    <w:rsid w:val="00305740"/>
    <w:rsid w:val="00310EB1"/>
    <w:rsid w:val="003115FE"/>
    <w:rsid w:val="0033362A"/>
    <w:rsid w:val="00336F96"/>
    <w:rsid w:val="003417B8"/>
    <w:rsid w:val="00344527"/>
    <w:rsid w:val="00364D72"/>
    <w:rsid w:val="00386B62"/>
    <w:rsid w:val="00395B73"/>
    <w:rsid w:val="003A1441"/>
    <w:rsid w:val="003A22C5"/>
    <w:rsid w:val="003A404B"/>
    <w:rsid w:val="003A7E70"/>
    <w:rsid w:val="003B0147"/>
    <w:rsid w:val="003B2485"/>
    <w:rsid w:val="003B384E"/>
    <w:rsid w:val="003D0986"/>
    <w:rsid w:val="003D5E74"/>
    <w:rsid w:val="003D7B10"/>
    <w:rsid w:val="003E2282"/>
    <w:rsid w:val="003F0A3E"/>
    <w:rsid w:val="003F0B82"/>
    <w:rsid w:val="00400E06"/>
    <w:rsid w:val="004035FD"/>
    <w:rsid w:val="00416FFD"/>
    <w:rsid w:val="004201BA"/>
    <w:rsid w:val="00442BC3"/>
    <w:rsid w:val="00443A45"/>
    <w:rsid w:val="004440F3"/>
    <w:rsid w:val="00445BF4"/>
    <w:rsid w:val="004505FB"/>
    <w:rsid w:val="00461111"/>
    <w:rsid w:val="00471CC9"/>
    <w:rsid w:val="004767E1"/>
    <w:rsid w:val="004831A7"/>
    <w:rsid w:val="004A0F8D"/>
    <w:rsid w:val="004E691B"/>
    <w:rsid w:val="004E6ED4"/>
    <w:rsid w:val="004F346C"/>
    <w:rsid w:val="00503E9F"/>
    <w:rsid w:val="00504B35"/>
    <w:rsid w:val="00525D14"/>
    <w:rsid w:val="0053261D"/>
    <w:rsid w:val="005340C6"/>
    <w:rsid w:val="00540A31"/>
    <w:rsid w:val="00541713"/>
    <w:rsid w:val="00574830"/>
    <w:rsid w:val="0057747A"/>
    <w:rsid w:val="00582743"/>
    <w:rsid w:val="005834FD"/>
    <w:rsid w:val="00585C10"/>
    <w:rsid w:val="005879F3"/>
    <w:rsid w:val="00590659"/>
    <w:rsid w:val="00592EDB"/>
    <w:rsid w:val="00597D12"/>
    <w:rsid w:val="005A54E7"/>
    <w:rsid w:val="005C4F0A"/>
    <w:rsid w:val="005D0BFB"/>
    <w:rsid w:val="005D14ED"/>
    <w:rsid w:val="005D2A2E"/>
    <w:rsid w:val="005E0E62"/>
    <w:rsid w:val="005E5D43"/>
    <w:rsid w:val="005F4512"/>
    <w:rsid w:val="00617286"/>
    <w:rsid w:val="00626F89"/>
    <w:rsid w:val="00627BC7"/>
    <w:rsid w:val="00635D79"/>
    <w:rsid w:val="00645636"/>
    <w:rsid w:val="006466CF"/>
    <w:rsid w:val="00647D72"/>
    <w:rsid w:val="006512B1"/>
    <w:rsid w:val="006527BA"/>
    <w:rsid w:val="00654D62"/>
    <w:rsid w:val="00656D08"/>
    <w:rsid w:val="00695044"/>
    <w:rsid w:val="00696FD3"/>
    <w:rsid w:val="006A49E6"/>
    <w:rsid w:val="006B6C93"/>
    <w:rsid w:val="006C2360"/>
    <w:rsid w:val="006D2685"/>
    <w:rsid w:val="006D48F9"/>
    <w:rsid w:val="006D5BCF"/>
    <w:rsid w:val="006E25A7"/>
    <w:rsid w:val="006F15A1"/>
    <w:rsid w:val="006F1B88"/>
    <w:rsid w:val="006F23DD"/>
    <w:rsid w:val="006F43EC"/>
    <w:rsid w:val="00714A5B"/>
    <w:rsid w:val="00716F30"/>
    <w:rsid w:val="00742D0B"/>
    <w:rsid w:val="00744702"/>
    <w:rsid w:val="00747DCD"/>
    <w:rsid w:val="0076576C"/>
    <w:rsid w:val="007677A5"/>
    <w:rsid w:val="007720E6"/>
    <w:rsid w:val="0078164D"/>
    <w:rsid w:val="0078284C"/>
    <w:rsid w:val="0078668B"/>
    <w:rsid w:val="007B6CFB"/>
    <w:rsid w:val="007C4BA0"/>
    <w:rsid w:val="007D2291"/>
    <w:rsid w:val="007D290F"/>
    <w:rsid w:val="007D2A62"/>
    <w:rsid w:val="007F3CEC"/>
    <w:rsid w:val="007F7D13"/>
    <w:rsid w:val="008114DE"/>
    <w:rsid w:val="00812B43"/>
    <w:rsid w:val="00820C86"/>
    <w:rsid w:val="008332DB"/>
    <w:rsid w:val="00833FD9"/>
    <w:rsid w:val="00840957"/>
    <w:rsid w:val="00845109"/>
    <w:rsid w:val="00851591"/>
    <w:rsid w:val="008632B0"/>
    <w:rsid w:val="00864E2A"/>
    <w:rsid w:val="00866953"/>
    <w:rsid w:val="00867A62"/>
    <w:rsid w:val="00873E4D"/>
    <w:rsid w:val="0087692C"/>
    <w:rsid w:val="0088351E"/>
    <w:rsid w:val="00884E49"/>
    <w:rsid w:val="00895C7B"/>
    <w:rsid w:val="008A28CF"/>
    <w:rsid w:val="008B0CF3"/>
    <w:rsid w:val="008B124E"/>
    <w:rsid w:val="008B318B"/>
    <w:rsid w:val="008B3A7F"/>
    <w:rsid w:val="008B77FB"/>
    <w:rsid w:val="008D7AA6"/>
    <w:rsid w:val="008F05CF"/>
    <w:rsid w:val="00911697"/>
    <w:rsid w:val="0091751C"/>
    <w:rsid w:val="00917CCE"/>
    <w:rsid w:val="0092199A"/>
    <w:rsid w:val="0092336E"/>
    <w:rsid w:val="00923C27"/>
    <w:rsid w:val="0093580A"/>
    <w:rsid w:val="00962122"/>
    <w:rsid w:val="0097216D"/>
    <w:rsid w:val="009835DD"/>
    <w:rsid w:val="00992874"/>
    <w:rsid w:val="009936C1"/>
    <w:rsid w:val="009A2740"/>
    <w:rsid w:val="009C15E9"/>
    <w:rsid w:val="009C3444"/>
    <w:rsid w:val="009C3CD0"/>
    <w:rsid w:val="009D0C64"/>
    <w:rsid w:val="009D6366"/>
    <w:rsid w:val="009E02DC"/>
    <w:rsid w:val="009E50A6"/>
    <w:rsid w:val="009F7450"/>
    <w:rsid w:val="00A07D86"/>
    <w:rsid w:val="00A14387"/>
    <w:rsid w:val="00A210A5"/>
    <w:rsid w:val="00A2518F"/>
    <w:rsid w:val="00A32DFE"/>
    <w:rsid w:val="00A56C02"/>
    <w:rsid w:val="00A6072F"/>
    <w:rsid w:val="00A61E51"/>
    <w:rsid w:val="00A72837"/>
    <w:rsid w:val="00A840EC"/>
    <w:rsid w:val="00A87AC5"/>
    <w:rsid w:val="00A95C38"/>
    <w:rsid w:val="00AA02A3"/>
    <w:rsid w:val="00AA0CA9"/>
    <w:rsid w:val="00AA1E3C"/>
    <w:rsid w:val="00AA5037"/>
    <w:rsid w:val="00AB17F9"/>
    <w:rsid w:val="00AB2554"/>
    <w:rsid w:val="00AB72A4"/>
    <w:rsid w:val="00AC4956"/>
    <w:rsid w:val="00AC7019"/>
    <w:rsid w:val="00AE1FB6"/>
    <w:rsid w:val="00AE44AD"/>
    <w:rsid w:val="00AF3401"/>
    <w:rsid w:val="00B053F0"/>
    <w:rsid w:val="00B1085E"/>
    <w:rsid w:val="00B17548"/>
    <w:rsid w:val="00B36509"/>
    <w:rsid w:val="00B45941"/>
    <w:rsid w:val="00B469A2"/>
    <w:rsid w:val="00B524BC"/>
    <w:rsid w:val="00B62A68"/>
    <w:rsid w:val="00B64395"/>
    <w:rsid w:val="00B66519"/>
    <w:rsid w:val="00B8537C"/>
    <w:rsid w:val="00B8790A"/>
    <w:rsid w:val="00BA2F2F"/>
    <w:rsid w:val="00BB6AF8"/>
    <w:rsid w:val="00BC2106"/>
    <w:rsid w:val="00BC314B"/>
    <w:rsid w:val="00BD42FB"/>
    <w:rsid w:val="00BD7DA7"/>
    <w:rsid w:val="00BF6898"/>
    <w:rsid w:val="00BF73A3"/>
    <w:rsid w:val="00C04984"/>
    <w:rsid w:val="00C07478"/>
    <w:rsid w:val="00C141B4"/>
    <w:rsid w:val="00C141B9"/>
    <w:rsid w:val="00C1747E"/>
    <w:rsid w:val="00C2064A"/>
    <w:rsid w:val="00C2390A"/>
    <w:rsid w:val="00C24FA7"/>
    <w:rsid w:val="00C31991"/>
    <w:rsid w:val="00C361CB"/>
    <w:rsid w:val="00C41F31"/>
    <w:rsid w:val="00C4673E"/>
    <w:rsid w:val="00C643D7"/>
    <w:rsid w:val="00C64BEE"/>
    <w:rsid w:val="00C719C8"/>
    <w:rsid w:val="00C727F6"/>
    <w:rsid w:val="00C82CC2"/>
    <w:rsid w:val="00C86AC2"/>
    <w:rsid w:val="00C87B0F"/>
    <w:rsid w:val="00C907C2"/>
    <w:rsid w:val="00C94CCF"/>
    <w:rsid w:val="00CA10D4"/>
    <w:rsid w:val="00CB3005"/>
    <w:rsid w:val="00CB34F3"/>
    <w:rsid w:val="00CB671D"/>
    <w:rsid w:val="00CF5858"/>
    <w:rsid w:val="00D1038D"/>
    <w:rsid w:val="00D121BD"/>
    <w:rsid w:val="00D27115"/>
    <w:rsid w:val="00D402BF"/>
    <w:rsid w:val="00D4077B"/>
    <w:rsid w:val="00D432FD"/>
    <w:rsid w:val="00D54199"/>
    <w:rsid w:val="00D6706F"/>
    <w:rsid w:val="00D76AAE"/>
    <w:rsid w:val="00D82E08"/>
    <w:rsid w:val="00D849A1"/>
    <w:rsid w:val="00D858EF"/>
    <w:rsid w:val="00D8593C"/>
    <w:rsid w:val="00D9392D"/>
    <w:rsid w:val="00DB7348"/>
    <w:rsid w:val="00DC01E3"/>
    <w:rsid w:val="00DC07D0"/>
    <w:rsid w:val="00DC58F8"/>
    <w:rsid w:val="00DD01F6"/>
    <w:rsid w:val="00DF5E15"/>
    <w:rsid w:val="00DF78E1"/>
    <w:rsid w:val="00E13C13"/>
    <w:rsid w:val="00E158D6"/>
    <w:rsid w:val="00E230EF"/>
    <w:rsid w:val="00E30C11"/>
    <w:rsid w:val="00E36EF2"/>
    <w:rsid w:val="00E50157"/>
    <w:rsid w:val="00E508F3"/>
    <w:rsid w:val="00E51760"/>
    <w:rsid w:val="00E631CB"/>
    <w:rsid w:val="00E65E74"/>
    <w:rsid w:val="00E67432"/>
    <w:rsid w:val="00E679C9"/>
    <w:rsid w:val="00E7032D"/>
    <w:rsid w:val="00E71A75"/>
    <w:rsid w:val="00E75DDE"/>
    <w:rsid w:val="00E81818"/>
    <w:rsid w:val="00E83653"/>
    <w:rsid w:val="00E83B14"/>
    <w:rsid w:val="00E849F5"/>
    <w:rsid w:val="00E8766A"/>
    <w:rsid w:val="00E9271B"/>
    <w:rsid w:val="00E95BBB"/>
    <w:rsid w:val="00E971B0"/>
    <w:rsid w:val="00E97464"/>
    <w:rsid w:val="00EB1756"/>
    <w:rsid w:val="00EC16BC"/>
    <w:rsid w:val="00EC5646"/>
    <w:rsid w:val="00EE00AE"/>
    <w:rsid w:val="00EE3E52"/>
    <w:rsid w:val="00EE4731"/>
    <w:rsid w:val="00EF4227"/>
    <w:rsid w:val="00EF5DF2"/>
    <w:rsid w:val="00F05B6F"/>
    <w:rsid w:val="00F34CC7"/>
    <w:rsid w:val="00F404AB"/>
    <w:rsid w:val="00F42977"/>
    <w:rsid w:val="00F441ED"/>
    <w:rsid w:val="00F5277E"/>
    <w:rsid w:val="00F5530D"/>
    <w:rsid w:val="00F81299"/>
    <w:rsid w:val="00FB6BFE"/>
    <w:rsid w:val="00FD78B0"/>
    <w:rsid w:val="00FE2D03"/>
    <w:rsid w:val="00FE63A4"/>
    <w:rsid w:val="00FF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1BDF0C0E"/>
  <w15:docId w15:val="{7DF074F3-47FC-4A59-956A-CBBADE018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sz w:val="24"/>
    </w:rPr>
  </w:style>
  <w:style w:type="paragraph" w:styleId="ListParagraph">
    <w:name w:val="List Paragraph"/>
    <w:basedOn w:val="Normal"/>
    <w:uiPriority w:val="34"/>
    <w:qFormat/>
    <w:rsid w:val="00A6072F"/>
    <w:pPr>
      <w:ind w:left="720"/>
    </w:pPr>
  </w:style>
  <w:style w:type="character" w:styleId="PlaceholderText">
    <w:name w:val="Placeholder Text"/>
    <w:basedOn w:val="DefaultParagraphFont"/>
    <w:uiPriority w:val="99"/>
    <w:semiHidden/>
    <w:rsid w:val="002F2F9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F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F9A"/>
    <w:rPr>
      <w:rFonts w:ascii="Tahoma" w:hAnsi="Tahoma" w:cs="Tahoma"/>
      <w:sz w:val="16"/>
      <w:szCs w:val="16"/>
      <w:lang w:eastAsia="en-US"/>
    </w:rPr>
  </w:style>
  <w:style w:type="paragraph" w:styleId="NoSpacing">
    <w:name w:val="No Spacing"/>
    <w:qFormat/>
    <w:rsid w:val="00BB6AF8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8</Pages>
  <Words>1056</Words>
  <Characters>6023</Characters>
  <Application>Microsoft Office Word</Application>
  <DocSecurity>0</DocSecurity>
  <PresentationFormat/>
  <Lines>50</Lines>
  <Paragraphs>14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Tutorial on Keil tools</vt:lpstr>
    </vt:vector>
  </TitlesOfParts>
  <Company>kantheti's</Company>
  <LinksUpToDate>false</LinksUpToDate>
  <CharactersWithSpaces>7065</CharactersWithSpaces>
  <SharedDoc>false</SharedDoc>
  <HLinks>
    <vt:vector size="12" baseType="variant">
      <vt:variant>
        <vt:i4>7602292</vt:i4>
      </vt:variant>
      <vt:variant>
        <vt:i4>3</vt:i4>
      </vt:variant>
      <vt:variant>
        <vt:i4>0</vt:i4>
      </vt:variant>
      <vt:variant>
        <vt:i4>5</vt:i4>
      </vt:variant>
      <vt:variant>
        <vt:lpwstr>https://notepad-plus-plus.org/download/v7.7.1.html</vt:lpwstr>
      </vt:variant>
      <vt:variant>
        <vt:lpwstr/>
      </vt:variant>
      <vt:variant>
        <vt:i4>458767</vt:i4>
      </vt:variant>
      <vt:variant>
        <vt:i4>0</vt:i4>
      </vt:variant>
      <vt:variant>
        <vt:i4>0</vt:i4>
      </vt:variant>
      <vt:variant>
        <vt:i4>5</vt:i4>
      </vt:variant>
      <vt:variant>
        <vt:lpwstr>https://visualstudio.microsoft.com/downloads/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on Keil tools</dc:title>
  <dc:creator>sudheer</dc:creator>
  <cp:lastModifiedBy>ismail - [2010]</cp:lastModifiedBy>
  <cp:revision>272</cp:revision>
  <cp:lastPrinted>2019-09-22T06:36:00Z</cp:lastPrinted>
  <dcterms:created xsi:type="dcterms:W3CDTF">2019-09-04T05:01:00Z</dcterms:created>
  <dcterms:modified xsi:type="dcterms:W3CDTF">2023-06-07T01:27:00Z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1033-9.1.0.4058</vt:lpwstr>
  </property>
</Properties>
</file>